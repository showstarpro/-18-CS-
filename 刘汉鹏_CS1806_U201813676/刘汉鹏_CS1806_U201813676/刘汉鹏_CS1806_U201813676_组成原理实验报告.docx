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0DC3375D" w:rsidR="00073C28" w:rsidRPr="00394576" w:rsidRDefault="00073C28"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2020</w:t>
                            </w:r>
                          </w:p>
                          <w:p w14:paraId="20903572" w14:textId="77777777" w:rsidR="00073C28" w:rsidRDefault="00073C28">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Fy+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iEUxcvsCAACaBgAADgAAAAAAAAAAAAAAAAAuAgAAZHJzL2Uyb0RvYy54bWxQSwECLQAUAAYA&#10;CAAAACEAU/c0/94AAAALAQAADwAAAAAAAAAAAAAAAABVBQAAZHJzL2Rvd25yZXYueG1sUEsFBgAA&#10;AAAEAAQA8wAAAGAGAAAAAA==&#10;" filled="f" stroked="f">
                <v:fill opacity="52428f"/>
                <v:textbox inset="28.8pt,14.4pt,14.4pt,14.4pt">
                  <w:txbxContent>
                    <w:p w14:paraId="64BC22CE" w14:textId="0DC3375D" w:rsidR="00073C28" w:rsidRPr="00394576" w:rsidRDefault="00073C28"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2020</w:t>
                      </w:r>
                    </w:p>
                    <w:p w14:paraId="20903572" w14:textId="77777777" w:rsidR="00073C28" w:rsidRDefault="00073C28">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073C28" w:rsidRPr="002C2482" w:rsidRDefault="00073C28"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073C28" w:rsidRPr="002C2482" w:rsidRDefault="00073C28"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02C3D12D" w:rsidR="000C5960" w:rsidRDefault="000C5960">
            <w:pPr>
              <w:jc w:val="center"/>
              <w:rPr>
                <w:rFonts w:ascii="宋体" w:hAnsi="宋体"/>
                <w:sz w:val="28"/>
              </w:rPr>
            </w:pPr>
            <w:r>
              <w:rPr>
                <w:rFonts w:ascii="宋体" w:hAnsi="宋体" w:hint="eastAsia"/>
                <w:sz w:val="28"/>
              </w:rPr>
              <w:t>CS</w:t>
            </w:r>
            <w:r w:rsidR="00134B8C">
              <w:rPr>
                <w:rFonts w:ascii="宋体" w:hAnsi="宋体"/>
                <w:sz w:val="28"/>
              </w:rPr>
              <w:t>1806</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0F4ED142" w:rsidR="000C5960" w:rsidRDefault="000C5960">
            <w:pPr>
              <w:jc w:val="center"/>
              <w:rPr>
                <w:rFonts w:ascii="宋体" w:hAnsi="宋体"/>
                <w:sz w:val="28"/>
              </w:rPr>
            </w:pPr>
            <w:r>
              <w:rPr>
                <w:rFonts w:ascii="宋体" w:hAnsi="宋体" w:hint="eastAsia"/>
                <w:sz w:val="28"/>
              </w:rPr>
              <w:t>U20</w:t>
            </w:r>
            <w:r w:rsidR="00134B8C">
              <w:rPr>
                <w:rFonts w:ascii="宋体" w:hAnsi="宋体"/>
                <w:sz w:val="28"/>
              </w:rPr>
              <w:t>1813676</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7B6A6EC4" w:rsidR="000C5960" w:rsidRDefault="00134B8C">
            <w:pPr>
              <w:jc w:val="center"/>
              <w:rPr>
                <w:rFonts w:ascii="宋体" w:hAnsi="宋体"/>
                <w:sz w:val="28"/>
              </w:rPr>
            </w:pPr>
            <w:proofErr w:type="gramStart"/>
            <w:r>
              <w:rPr>
                <w:rFonts w:ascii="宋体" w:hAnsi="宋体" w:hint="eastAsia"/>
                <w:sz w:val="28"/>
              </w:rPr>
              <w:t>刘汉鹏</w:t>
            </w:r>
            <w:proofErr w:type="gramEnd"/>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35854FF5" w:rsidR="000C5960" w:rsidRDefault="000C5960">
            <w:pPr>
              <w:jc w:val="center"/>
              <w:rPr>
                <w:rFonts w:ascii="宋体" w:hAnsi="宋体"/>
                <w:sz w:val="28"/>
              </w:rPr>
            </w:pPr>
            <w:r>
              <w:rPr>
                <w:rFonts w:ascii="宋体" w:hAnsi="宋体" w:hint="eastAsia"/>
                <w:sz w:val="28"/>
              </w:rPr>
              <w:t>1</w:t>
            </w:r>
            <w:r w:rsidR="00134B8C">
              <w:rPr>
                <w:rFonts w:ascii="宋体" w:hAnsi="宋体"/>
                <w:sz w:val="28"/>
              </w:rPr>
              <w:t>8372637700</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1125A16C" w14:textId="0D4DFA53" w:rsidR="000C5960" w:rsidRDefault="00091C7E">
            <w:pPr>
              <w:jc w:val="center"/>
              <w:rPr>
                <w:rFonts w:ascii="宋体" w:hAnsi="宋体"/>
                <w:sz w:val="28"/>
              </w:rPr>
            </w:pPr>
            <w:hyperlink r:id="rId12" w:history="1">
              <w:r w:rsidR="00134B8C" w:rsidRPr="00464F60">
                <w:rPr>
                  <w:rStyle w:val="af"/>
                  <w:rFonts w:ascii="宋体" w:hAnsi="宋体" w:hint="eastAsia"/>
                  <w:sz w:val="28"/>
                </w:rPr>
                <w:t>13</w:t>
              </w:r>
              <w:r w:rsidR="00134B8C" w:rsidRPr="00464F60">
                <w:rPr>
                  <w:rStyle w:val="af"/>
                  <w:rFonts w:ascii="宋体" w:hAnsi="宋体"/>
                  <w:sz w:val="28"/>
                </w:rPr>
                <w:t>59947339</w:t>
              </w:r>
              <w:r w:rsidR="00134B8C" w:rsidRPr="00464F60">
                <w:rPr>
                  <w:rStyle w:val="af"/>
                  <w:rFonts w:ascii="宋体" w:hAnsi="宋体" w:hint="eastAsia"/>
                  <w:sz w:val="28"/>
                </w:rPr>
                <w:t>@qq.com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682FDD55" w:rsidR="000C5960" w:rsidRDefault="000C5960" w:rsidP="002C2482">
            <w:pPr>
              <w:jc w:val="center"/>
              <w:rPr>
                <w:rFonts w:ascii="宋体" w:hAnsi="宋体"/>
                <w:sz w:val="28"/>
              </w:rPr>
            </w:pPr>
            <w:r>
              <w:rPr>
                <w:rFonts w:ascii="宋体" w:hAnsi="宋体" w:hint="eastAsia"/>
                <w:sz w:val="28"/>
              </w:rPr>
              <w:t>20</w:t>
            </w:r>
            <w:r w:rsidR="00134B8C">
              <w:rPr>
                <w:rFonts w:ascii="宋体" w:hAnsi="宋体"/>
                <w:sz w:val="28"/>
              </w:rPr>
              <w:t>20</w:t>
            </w:r>
            <w:r>
              <w:rPr>
                <w:rFonts w:ascii="宋体" w:hAnsi="宋体" w:hint="eastAsia"/>
                <w:sz w:val="28"/>
              </w:rPr>
              <w:t>-</w:t>
            </w:r>
            <w:r w:rsidR="00134B8C">
              <w:rPr>
                <w:rFonts w:ascii="宋体" w:hAnsi="宋体"/>
                <w:sz w:val="28"/>
              </w:rPr>
              <w:t>12</w:t>
            </w:r>
            <w:r>
              <w:rPr>
                <w:rFonts w:ascii="宋体" w:hAnsi="宋体" w:hint="eastAsia"/>
                <w:sz w:val="28"/>
              </w:rPr>
              <w:t>-</w:t>
            </w:r>
            <w:r w:rsidR="00134B8C">
              <w:rPr>
                <w:rFonts w:ascii="宋体" w:hAnsi="宋体"/>
                <w:sz w:val="28"/>
              </w:rPr>
              <w:t>10</w:t>
            </w:r>
            <w:r>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417E4097" w14:textId="06BA962C" w:rsidR="004C606B" w:rsidRDefault="000C5960">
      <w:pPr>
        <w:pStyle w:val="TOC1"/>
        <w:tabs>
          <w:tab w:val="left" w:pos="420"/>
          <w:tab w:val="right" w:leader="dot" w:pos="8834"/>
        </w:tabs>
        <w:rPr>
          <w:rFonts w:asciiTheme="minorHAnsi" w:eastAsiaTheme="minorEastAsia" w:hAnsiTheme="minorHAnsi" w:cstheme="minorBidi"/>
          <w:noProof/>
          <w:sz w:val="21"/>
          <w:szCs w:val="22"/>
        </w:rPr>
      </w:pPr>
      <w:r>
        <w:rPr>
          <w:rFonts w:ascii="Calibri" w:hAnsi="Calibri" w:cs="Calibri"/>
          <w:b/>
          <w:bCs/>
          <w:caps/>
          <w:sz w:val="28"/>
          <w:szCs w:val="20"/>
        </w:rPr>
        <w:fldChar w:fldCharType="begin"/>
      </w:r>
      <w:r>
        <w:instrText xml:space="preserve"> </w:instrText>
      </w:r>
      <w:r>
        <w:rPr>
          <w:rFonts w:hint="eastAsia"/>
        </w:rPr>
        <w:instrText>TOC \o "1-2" \h \z \u</w:instrText>
      </w:r>
      <w:r>
        <w:instrText xml:space="preserve"> </w:instrText>
      </w:r>
      <w:r>
        <w:rPr>
          <w:rFonts w:ascii="Calibri" w:hAnsi="Calibri" w:cs="Calibri"/>
          <w:b/>
          <w:bCs/>
          <w:caps/>
          <w:sz w:val="28"/>
          <w:szCs w:val="20"/>
        </w:rPr>
        <w:fldChar w:fldCharType="separate"/>
      </w:r>
      <w:hyperlink w:anchor="_Toc58918274" w:history="1">
        <w:r w:rsidR="004C606B" w:rsidRPr="001A3FC6">
          <w:rPr>
            <w:rStyle w:val="af"/>
            <w:noProof/>
          </w:rPr>
          <w:t>1</w:t>
        </w:r>
        <w:r w:rsidR="004C606B">
          <w:rPr>
            <w:rFonts w:asciiTheme="minorHAnsi" w:eastAsiaTheme="minorEastAsia" w:hAnsiTheme="minorHAnsi" w:cstheme="minorBidi"/>
            <w:noProof/>
            <w:sz w:val="21"/>
            <w:szCs w:val="22"/>
          </w:rPr>
          <w:tab/>
        </w:r>
        <w:r w:rsidR="004C606B" w:rsidRPr="001A3FC6">
          <w:rPr>
            <w:rStyle w:val="af"/>
            <w:noProof/>
          </w:rPr>
          <w:t>CPU</w:t>
        </w:r>
        <w:r w:rsidR="004C606B" w:rsidRPr="001A3FC6">
          <w:rPr>
            <w:rStyle w:val="af"/>
            <w:noProof/>
          </w:rPr>
          <w:t>设计实验</w:t>
        </w:r>
        <w:r w:rsidR="004C606B">
          <w:rPr>
            <w:noProof/>
            <w:webHidden/>
          </w:rPr>
          <w:tab/>
        </w:r>
        <w:r w:rsidR="004C606B">
          <w:rPr>
            <w:noProof/>
            <w:webHidden/>
          </w:rPr>
          <w:fldChar w:fldCharType="begin"/>
        </w:r>
        <w:r w:rsidR="004C606B">
          <w:rPr>
            <w:noProof/>
            <w:webHidden/>
          </w:rPr>
          <w:instrText xml:space="preserve"> PAGEREF _Toc58918274 \h </w:instrText>
        </w:r>
        <w:r w:rsidR="004C606B">
          <w:rPr>
            <w:noProof/>
            <w:webHidden/>
          </w:rPr>
        </w:r>
        <w:r w:rsidR="004C606B">
          <w:rPr>
            <w:noProof/>
            <w:webHidden/>
          </w:rPr>
          <w:fldChar w:fldCharType="separate"/>
        </w:r>
        <w:r w:rsidR="004C606B">
          <w:rPr>
            <w:noProof/>
            <w:webHidden/>
          </w:rPr>
          <w:t>2</w:t>
        </w:r>
        <w:r w:rsidR="004C606B">
          <w:rPr>
            <w:noProof/>
            <w:webHidden/>
          </w:rPr>
          <w:fldChar w:fldCharType="end"/>
        </w:r>
      </w:hyperlink>
    </w:p>
    <w:p w14:paraId="2380CA0F" w14:textId="35FF8318" w:rsidR="004C606B" w:rsidRDefault="00091C7E">
      <w:pPr>
        <w:pStyle w:val="TOC2"/>
        <w:tabs>
          <w:tab w:val="left" w:pos="1050"/>
          <w:tab w:val="right" w:leader="dot" w:pos="8834"/>
        </w:tabs>
        <w:ind w:left="480"/>
        <w:rPr>
          <w:rFonts w:asciiTheme="minorHAnsi" w:eastAsiaTheme="minorEastAsia" w:hAnsiTheme="minorHAnsi" w:cstheme="minorBidi"/>
          <w:noProof/>
          <w:sz w:val="21"/>
          <w:szCs w:val="22"/>
        </w:rPr>
      </w:pPr>
      <w:hyperlink w:anchor="_Toc58918275" w:history="1">
        <w:r w:rsidR="004C606B" w:rsidRPr="001A3FC6">
          <w:rPr>
            <w:rStyle w:val="af"/>
            <w:noProof/>
          </w:rPr>
          <w:t>1.1</w:t>
        </w:r>
        <w:r w:rsidR="004C606B">
          <w:rPr>
            <w:rFonts w:asciiTheme="minorHAnsi" w:eastAsiaTheme="minorEastAsia" w:hAnsiTheme="minorHAnsi" w:cstheme="minorBidi"/>
            <w:noProof/>
            <w:sz w:val="21"/>
            <w:szCs w:val="22"/>
          </w:rPr>
          <w:tab/>
        </w:r>
        <w:r w:rsidR="004C606B" w:rsidRPr="001A3FC6">
          <w:rPr>
            <w:rStyle w:val="af"/>
            <w:noProof/>
          </w:rPr>
          <w:t>设计要求</w:t>
        </w:r>
        <w:r w:rsidR="004C606B">
          <w:rPr>
            <w:noProof/>
            <w:webHidden/>
          </w:rPr>
          <w:tab/>
        </w:r>
        <w:r w:rsidR="004C606B">
          <w:rPr>
            <w:noProof/>
            <w:webHidden/>
          </w:rPr>
          <w:fldChar w:fldCharType="begin"/>
        </w:r>
        <w:r w:rsidR="004C606B">
          <w:rPr>
            <w:noProof/>
            <w:webHidden/>
          </w:rPr>
          <w:instrText xml:space="preserve"> PAGEREF _Toc58918275 \h </w:instrText>
        </w:r>
        <w:r w:rsidR="004C606B">
          <w:rPr>
            <w:noProof/>
            <w:webHidden/>
          </w:rPr>
        </w:r>
        <w:r w:rsidR="004C606B">
          <w:rPr>
            <w:noProof/>
            <w:webHidden/>
          </w:rPr>
          <w:fldChar w:fldCharType="separate"/>
        </w:r>
        <w:r w:rsidR="004C606B">
          <w:rPr>
            <w:noProof/>
            <w:webHidden/>
          </w:rPr>
          <w:t>2</w:t>
        </w:r>
        <w:r w:rsidR="004C606B">
          <w:rPr>
            <w:noProof/>
            <w:webHidden/>
          </w:rPr>
          <w:fldChar w:fldCharType="end"/>
        </w:r>
      </w:hyperlink>
    </w:p>
    <w:p w14:paraId="1ED455D4" w14:textId="71458C85" w:rsidR="004C606B" w:rsidRDefault="00091C7E">
      <w:pPr>
        <w:pStyle w:val="TOC2"/>
        <w:tabs>
          <w:tab w:val="left" w:pos="1050"/>
          <w:tab w:val="right" w:leader="dot" w:pos="8834"/>
        </w:tabs>
        <w:ind w:left="480"/>
        <w:rPr>
          <w:rFonts w:asciiTheme="minorHAnsi" w:eastAsiaTheme="minorEastAsia" w:hAnsiTheme="minorHAnsi" w:cstheme="minorBidi"/>
          <w:noProof/>
          <w:sz w:val="21"/>
          <w:szCs w:val="22"/>
        </w:rPr>
      </w:pPr>
      <w:hyperlink w:anchor="_Toc58918276" w:history="1">
        <w:r w:rsidR="004C606B" w:rsidRPr="001A3FC6">
          <w:rPr>
            <w:rStyle w:val="af"/>
            <w:noProof/>
          </w:rPr>
          <w:t>1.2</w:t>
        </w:r>
        <w:r w:rsidR="004C606B">
          <w:rPr>
            <w:rFonts w:asciiTheme="minorHAnsi" w:eastAsiaTheme="minorEastAsia" w:hAnsiTheme="minorHAnsi" w:cstheme="minorBidi"/>
            <w:noProof/>
            <w:sz w:val="21"/>
            <w:szCs w:val="22"/>
          </w:rPr>
          <w:tab/>
        </w:r>
        <w:r w:rsidR="004C606B" w:rsidRPr="001A3FC6">
          <w:rPr>
            <w:rStyle w:val="af"/>
            <w:noProof/>
          </w:rPr>
          <w:t>方案设计</w:t>
        </w:r>
        <w:r w:rsidR="004C606B">
          <w:rPr>
            <w:noProof/>
            <w:webHidden/>
          </w:rPr>
          <w:tab/>
        </w:r>
        <w:r w:rsidR="004C606B">
          <w:rPr>
            <w:noProof/>
            <w:webHidden/>
          </w:rPr>
          <w:fldChar w:fldCharType="begin"/>
        </w:r>
        <w:r w:rsidR="004C606B">
          <w:rPr>
            <w:noProof/>
            <w:webHidden/>
          </w:rPr>
          <w:instrText xml:space="preserve"> PAGEREF _Toc58918276 \h </w:instrText>
        </w:r>
        <w:r w:rsidR="004C606B">
          <w:rPr>
            <w:noProof/>
            <w:webHidden/>
          </w:rPr>
        </w:r>
        <w:r w:rsidR="004C606B">
          <w:rPr>
            <w:noProof/>
            <w:webHidden/>
          </w:rPr>
          <w:fldChar w:fldCharType="separate"/>
        </w:r>
        <w:r w:rsidR="004C606B">
          <w:rPr>
            <w:noProof/>
            <w:webHidden/>
          </w:rPr>
          <w:t>2</w:t>
        </w:r>
        <w:r w:rsidR="004C606B">
          <w:rPr>
            <w:noProof/>
            <w:webHidden/>
          </w:rPr>
          <w:fldChar w:fldCharType="end"/>
        </w:r>
      </w:hyperlink>
    </w:p>
    <w:p w14:paraId="52ED5837" w14:textId="7A39ADF7" w:rsidR="004C606B" w:rsidRDefault="00091C7E">
      <w:pPr>
        <w:pStyle w:val="TOC2"/>
        <w:tabs>
          <w:tab w:val="left" w:pos="1050"/>
          <w:tab w:val="right" w:leader="dot" w:pos="8834"/>
        </w:tabs>
        <w:ind w:left="480"/>
        <w:rPr>
          <w:rFonts w:asciiTheme="minorHAnsi" w:eastAsiaTheme="minorEastAsia" w:hAnsiTheme="minorHAnsi" w:cstheme="minorBidi"/>
          <w:noProof/>
          <w:sz w:val="21"/>
          <w:szCs w:val="22"/>
        </w:rPr>
      </w:pPr>
      <w:hyperlink w:anchor="_Toc58918277" w:history="1">
        <w:r w:rsidR="004C606B" w:rsidRPr="001A3FC6">
          <w:rPr>
            <w:rStyle w:val="af"/>
            <w:noProof/>
          </w:rPr>
          <w:t>1.3</w:t>
        </w:r>
        <w:r w:rsidR="004C606B">
          <w:rPr>
            <w:rFonts w:asciiTheme="minorHAnsi" w:eastAsiaTheme="minorEastAsia" w:hAnsiTheme="minorHAnsi" w:cstheme="minorBidi"/>
            <w:noProof/>
            <w:sz w:val="21"/>
            <w:szCs w:val="22"/>
          </w:rPr>
          <w:tab/>
        </w:r>
        <w:r w:rsidR="004C606B" w:rsidRPr="001A3FC6">
          <w:rPr>
            <w:rStyle w:val="af"/>
            <w:noProof/>
          </w:rPr>
          <w:t>实验步骤</w:t>
        </w:r>
        <w:r w:rsidR="004C606B">
          <w:rPr>
            <w:noProof/>
            <w:webHidden/>
          </w:rPr>
          <w:tab/>
        </w:r>
        <w:r w:rsidR="004C606B">
          <w:rPr>
            <w:noProof/>
            <w:webHidden/>
          </w:rPr>
          <w:fldChar w:fldCharType="begin"/>
        </w:r>
        <w:r w:rsidR="004C606B">
          <w:rPr>
            <w:noProof/>
            <w:webHidden/>
          </w:rPr>
          <w:instrText xml:space="preserve"> PAGEREF _Toc58918277 \h </w:instrText>
        </w:r>
        <w:r w:rsidR="004C606B">
          <w:rPr>
            <w:noProof/>
            <w:webHidden/>
          </w:rPr>
        </w:r>
        <w:r w:rsidR="004C606B">
          <w:rPr>
            <w:noProof/>
            <w:webHidden/>
          </w:rPr>
          <w:fldChar w:fldCharType="separate"/>
        </w:r>
        <w:r w:rsidR="004C606B">
          <w:rPr>
            <w:noProof/>
            <w:webHidden/>
          </w:rPr>
          <w:t>5</w:t>
        </w:r>
        <w:r w:rsidR="004C606B">
          <w:rPr>
            <w:noProof/>
            <w:webHidden/>
          </w:rPr>
          <w:fldChar w:fldCharType="end"/>
        </w:r>
      </w:hyperlink>
    </w:p>
    <w:p w14:paraId="765E2AA4" w14:textId="627E340C" w:rsidR="004C606B" w:rsidRDefault="00091C7E">
      <w:pPr>
        <w:pStyle w:val="TOC2"/>
        <w:tabs>
          <w:tab w:val="left" w:pos="1050"/>
          <w:tab w:val="right" w:leader="dot" w:pos="8834"/>
        </w:tabs>
        <w:ind w:left="480"/>
        <w:rPr>
          <w:rFonts w:asciiTheme="minorHAnsi" w:eastAsiaTheme="minorEastAsia" w:hAnsiTheme="minorHAnsi" w:cstheme="minorBidi"/>
          <w:noProof/>
          <w:sz w:val="21"/>
          <w:szCs w:val="22"/>
        </w:rPr>
      </w:pPr>
      <w:hyperlink w:anchor="_Toc58918278" w:history="1">
        <w:r w:rsidR="004C606B" w:rsidRPr="001A3FC6">
          <w:rPr>
            <w:rStyle w:val="af"/>
            <w:noProof/>
          </w:rPr>
          <w:t>1.4</w:t>
        </w:r>
        <w:r w:rsidR="004C606B">
          <w:rPr>
            <w:rFonts w:asciiTheme="minorHAnsi" w:eastAsiaTheme="minorEastAsia" w:hAnsiTheme="minorHAnsi" w:cstheme="minorBidi"/>
            <w:noProof/>
            <w:sz w:val="21"/>
            <w:szCs w:val="22"/>
          </w:rPr>
          <w:tab/>
        </w:r>
        <w:r w:rsidR="004C606B" w:rsidRPr="001A3FC6">
          <w:rPr>
            <w:rStyle w:val="af"/>
            <w:noProof/>
          </w:rPr>
          <w:t>故障与调试</w:t>
        </w:r>
        <w:r w:rsidR="004C606B">
          <w:rPr>
            <w:noProof/>
            <w:webHidden/>
          </w:rPr>
          <w:tab/>
        </w:r>
        <w:r w:rsidR="004C606B">
          <w:rPr>
            <w:noProof/>
            <w:webHidden/>
          </w:rPr>
          <w:fldChar w:fldCharType="begin"/>
        </w:r>
        <w:r w:rsidR="004C606B">
          <w:rPr>
            <w:noProof/>
            <w:webHidden/>
          </w:rPr>
          <w:instrText xml:space="preserve"> PAGEREF _Toc58918278 \h </w:instrText>
        </w:r>
        <w:r w:rsidR="004C606B">
          <w:rPr>
            <w:noProof/>
            <w:webHidden/>
          </w:rPr>
        </w:r>
        <w:r w:rsidR="004C606B">
          <w:rPr>
            <w:noProof/>
            <w:webHidden/>
          </w:rPr>
          <w:fldChar w:fldCharType="separate"/>
        </w:r>
        <w:r w:rsidR="004C606B">
          <w:rPr>
            <w:noProof/>
            <w:webHidden/>
          </w:rPr>
          <w:t>14</w:t>
        </w:r>
        <w:r w:rsidR="004C606B">
          <w:rPr>
            <w:noProof/>
            <w:webHidden/>
          </w:rPr>
          <w:fldChar w:fldCharType="end"/>
        </w:r>
      </w:hyperlink>
    </w:p>
    <w:p w14:paraId="1596CEAA" w14:textId="529EDD32" w:rsidR="004C606B" w:rsidRDefault="00091C7E">
      <w:pPr>
        <w:pStyle w:val="TOC2"/>
        <w:tabs>
          <w:tab w:val="left" w:pos="1050"/>
          <w:tab w:val="right" w:leader="dot" w:pos="8834"/>
        </w:tabs>
        <w:ind w:left="480"/>
        <w:rPr>
          <w:rFonts w:asciiTheme="minorHAnsi" w:eastAsiaTheme="minorEastAsia" w:hAnsiTheme="minorHAnsi" w:cstheme="minorBidi"/>
          <w:noProof/>
          <w:sz w:val="21"/>
          <w:szCs w:val="22"/>
        </w:rPr>
      </w:pPr>
      <w:hyperlink w:anchor="_Toc58918279" w:history="1">
        <w:r w:rsidR="004C606B" w:rsidRPr="001A3FC6">
          <w:rPr>
            <w:rStyle w:val="af"/>
            <w:noProof/>
          </w:rPr>
          <w:t>1.5</w:t>
        </w:r>
        <w:r w:rsidR="004C606B">
          <w:rPr>
            <w:rFonts w:asciiTheme="minorHAnsi" w:eastAsiaTheme="minorEastAsia" w:hAnsiTheme="minorHAnsi" w:cstheme="minorBidi"/>
            <w:noProof/>
            <w:sz w:val="21"/>
            <w:szCs w:val="22"/>
          </w:rPr>
          <w:tab/>
        </w:r>
        <w:r w:rsidR="004C606B" w:rsidRPr="001A3FC6">
          <w:rPr>
            <w:rStyle w:val="af"/>
            <w:noProof/>
          </w:rPr>
          <w:t>测试与分析</w:t>
        </w:r>
        <w:r w:rsidR="004C606B">
          <w:rPr>
            <w:noProof/>
            <w:webHidden/>
          </w:rPr>
          <w:tab/>
        </w:r>
        <w:r w:rsidR="004C606B">
          <w:rPr>
            <w:noProof/>
            <w:webHidden/>
          </w:rPr>
          <w:fldChar w:fldCharType="begin"/>
        </w:r>
        <w:r w:rsidR="004C606B">
          <w:rPr>
            <w:noProof/>
            <w:webHidden/>
          </w:rPr>
          <w:instrText xml:space="preserve"> PAGEREF _Toc58918279 \h </w:instrText>
        </w:r>
        <w:r w:rsidR="004C606B">
          <w:rPr>
            <w:noProof/>
            <w:webHidden/>
          </w:rPr>
        </w:r>
        <w:r w:rsidR="004C606B">
          <w:rPr>
            <w:noProof/>
            <w:webHidden/>
          </w:rPr>
          <w:fldChar w:fldCharType="separate"/>
        </w:r>
        <w:r w:rsidR="004C606B">
          <w:rPr>
            <w:noProof/>
            <w:webHidden/>
          </w:rPr>
          <w:t>15</w:t>
        </w:r>
        <w:r w:rsidR="004C606B">
          <w:rPr>
            <w:noProof/>
            <w:webHidden/>
          </w:rPr>
          <w:fldChar w:fldCharType="end"/>
        </w:r>
      </w:hyperlink>
    </w:p>
    <w:p w14:paraId="5583179D" w14:textId="50D71E9B" w:rsidR="004C606B" w:rsidRDefault="00091C7E">
      <w:pPr>
        <w:pStyle w:val="TOC1"/>
        <w:tabs>
          <w:tab w:val="left" w:pos="420"/>
          <w:tab w:val="right" w:leader="dot" w:pos="8834"/>
        </w:tabs>
        <w:rPr>
          <w:rFonts w:asciiTheme="minorHAnsi" w:eastAsiaTheme="minorEastAsia" w:hAnsiTheme="minorHAnsi" w:cstheme="minorBidi"/>
          <w:noProof/>
          <w:sz w:val="21"/>
          <w:szCs w:val="22"/>
        </w:rPr>
      </w:pPr>
      <w:hyperlink w:anchor="_Toc58918280" w:history="1">
        <w:r w:rsidR="004C606B" w:rsidRPr="001A3FC6">
          <w:rPr>
            <w:rStyle w:val="af"/>
            <w:noProof/>
          </w:rPr>
          <w:t>2</w:t>
        </w:r>
        <w:r w:rsidR="004C606B">
          <w:rPr>
            <w:rFonts w:asciiTheme="minorHAnsi" w:eastAsiaTheme="minorEastAsia" w:hAnsiTheme="minorHAnsi" w:cstheme="minorBidi"/>
            <w:noProof/>
            <w:sz w:val="21"/>
            <w:szCs w:val="22"/>
          </w:rPr>
          <w:tab/>
        </w:r>
        <w:r w:rsidR="004C606B" w:rsidRPr="001A3FC6">
          <w:rPr>
            <w:rStyle w:val="af"/>
            <w:noProof/>
          </w:rPr>
          <w:t>总结与心得</w:t>
        </w:r>
        <w:r w:rsidR="004C606B">
          <w:rPr>
            <w:noProof/>
            <w:webHidden/>
          </w:rPr>
          <w:tab/>
        </w:r>
        <w:r w:rsidR="004C606B">
          <w:rPr>
            <w:noProof/>
            <w:webHidden/>
          </w:rPr>
          <w:fldChar w:fldCharType="begin"/>
        </w:r>
        <w:r w:rsidR="004C606B">
          <w:rPr>
            <w:noProof/>
            <w:webHidden/>
          </w:rPr>
          <w:instrText xml:space="preserve"> PAGEREF _Toc58918280 \h </w:instrText>
        </w:r>
        <w:r w:rsidR="004C606B">
          <w:rPr>
            <w:noProof/>
            <w:webHidden/>
          </w:rPr>
        </w:r>
        <w:r w:rsidR="004C606B">
          <w:rPr>
            <w:noProof/>
            <w:webHidden/>
          </w:rPr>
          <w:fldChar w:fldCharType="separate"/>
        </w:r>
        <w:r w:rsidR="004C606B">
          <w:rPr>
            <w:noProof/>
            <w:webHidden/>
          </w:rPr>
          <w:t>18</w:t>
        </w:r>
        <w:r w:rsidR="004C606B">
          <w:rPr>
            <w:noProof/>
            <w:webHidden/>
          </w:rPr>
          <w:fldChar w:fldCharType="end"/>
        </w:r>
      </w:hyperlink>
    </w:p>
    <w:p w14:paraId="212DC34B" w14:textId="012F0E94" w:rsidR="004C606B" w:rsidRDefault="00091C7E">
      <w:pPr>
        <w:pStyle w:val="TOC2"/>
        <w:tabs>
          <w:tab w:val="left" w:pos="1050"/>
          <w:tab w:val="right" w:leader="dot" w:pos="8834"/>
        </w:tabs>
        <w:ind w:left="480"/>
        <w:rPr>
          <w:rFonts w:asciiTheme="minorHAnsi" w:eastAsiaTheme="minorEastAsia" w:hAnsiTheme="minorHAnsi" w:cstheme="minorBidi"/>
          <w:noProof/>
          <w:sz w:val="21"/>
          <w:szCs w:val="22"/>
        </w:rPr>
      </w:pPr>
      <w:hyperlink w:anchor="_Toc58918281" w:history="1">
        <w:r w:rsidR="004C606B" w:rsidRPr="001A3FC6">
          <w:rPr>
            <w:rStyle w:val="af"/>
            <w:noProof/>
          </w:rPr>
          <w:t>2.1</w:t>
        </w:r>
        <w:r w:rsidR="004C606B">
          <w:rPr>
            <w:rFonts w:asciiTheme="minorHAnsi" w:eastAsiaTheme="minorEastAsia" w:hAnsiTheme="minorHAnsi" w:cstheme="minorBidi"/>
            <w:noProof/>
            <w:sz w:val="21"/>
            <w:szCs w:val="22"/>
          </w:rPr>
          <w:tab/>
        </w:r>
        <w:r w:rsidR="004C606B" w:rsidRPr="001A3FC6">
          <w:rPr>
            <w:rStyle w:val="af"/>
            <w:noProof/>
          </w:rPr>
          <w:t>实验总结</w:t>
        </w:r>
        <w:r w:rsidR="004C606B">
          <w:rPr>
            <w:noProof/>
            <w:webHidden/>
          </w:rPr>
          <w:tab/>
        </w:r>
        <w:r w:rsidR="004C606B">
          <w:rPr>
            <w:noProof/>
            <w:webHidden/>
          </w:rPr>
          <w:fldChar w:fldCharType="begin"/>
        </w:r>
        <w:r w:rsidR="004C606B">
          <w:rPr>
            <w:noProof/>
            <w:webHidden/>
          </w:rPr>
          <w:instrText xml:space="preserve"> PAGEREF _Toc58918281 \h </w:instrText>
        </w:r>
        <w:r w:rsidR="004C606B">
          <w:rPr>
            <w:noProof/>
            <w:webHidden/>
          </w:rPr>
        </w:r>
        <w:r w:rsidR="004C606B">
          <w:rPr>
            <w:noProof/>
            <w:webHidden/>
          </w:rPr>
          <w:fldChar w:fldCharType="separate"/>
        </w:r>
        <w:r w:rsidR="004C606B">
          <w:rPr>
            <w:noProof/>
            <w:webHidden/>
          </w:rPr>
          <w:t>18</w:t>
        </w:r>
        <w:r w:rsidR="004C606B">
          <w:rPr>
            <w:noProof/>
            <w:webHidden/>
          </w:rPr>
          <w:fldChar w:fldCharType="end"/>
        </w:r>
      </w:hyperlink>
    </w:p>
    <w:p w14:paraId="73A9E53E" w14:textId="713454F1" w:rsidR="004C606B" w:rsidRDefault="00091C7E">
      <w:pPr>
        <w:pStyle w:val="TOC2"/>
        <w:tabs>
          <w:tab w:val="left" w:pos="1050"/>
          <w:tab w:val="right" w:leader="dot" w:pos="8834"/>
        </w:tabs>
        <w:ind w:left="480"/>
        <w:rPr>
          <w:rFonts w:asciiTheme="minorHAnsi" w:eastAsiaTheme="minorEastAsia" w:hAnsiTheme="minorHAnsi" w:cstheme="minorBidi"/>
          <w:noProof/>
          <w:sz w:val="21"/>
          <w:szCs w:val="22"/>
        </w:rPr>
      </w:pPr>
      <w:hyperlink w:anchor="_Toc58918282" w:history="1">
        <w:r w:rsidR="004C606B" w:rsidRPr="001A3FC6">
          <w:rPr>
            <w:rStyle w:val="af"/>
            <w:noProof/>
          </w:rPr>
          <w:t>2.2</w:t>
        </w:r>
        <w:r w:rsidR="004C606B">
          <w:rPr>
            <w:rFonts w:asciiTheme="minorHAnsi" w:eastAsiaTheme="minorEastAsia" w:hAnsiTheme="minorHAnsi" w:cstheme="minorBidi"/>
            <w:noProof/>
            <w:sz w:val="21"/>
            <w:szCs w:val="22"/>
          </w:rPr>
          <w:tab/>
        </w:r>
        <w:r w:rsidR="004C606B" w:rsidRPr="001A3FC6">
          <w:rPr>
            <w:rStyle w:val="af"/>
            <w:noProof/>
          </w:rPr>
          <w:t>实验心得</w:t>
        </w:r>
        <w:r w:rsidR="004C606B">
          <w:rPr>
            <w:noProof/>
            <w:webHidden/>
          </w:rPr>
          <w:tab/>
        </w:r>
        <w:r w:rsidR="004C606B">
          <w:rPr>
            <w:noProof/>
            <w:webHidden/>
          </w:rPr>
          <w:fldChar w:fldCharType="begin"/>
        </w:r>
        <w:r w:rsidR="004C606B">
          <w:rPr>
            <w:noProof/>
            <w:webHidden/>
          </w:rPr>
          <w:instrText xml:space="preserve"> PAGEREF _Toc58918282 \h </w:instrText>
        </w:r>
        <w:r w:rsidR="004C606B">
          <w:rPr>
            <w:noProof/>
            <w:webHidden/>
          </w:rPr>
        </w:r>
        <w:r w:rsidR="004C606B">
          <w:rPr>
            <w:noProof/>
            <w:webHidden/>
          </w:rPr>
          <w:fldChar w:fldCharType="separate"/>
        </w:r>
        <w:r w:rsidR="004C606B">
          <w:rPr>
            <w:noProof/>
            <w:webHidden/>
          </w:rPr>
          <w:t>18</w:t>
        </w:r>
        <w:r w:rsidR="004C606B">
          <w:rPr>
            <w:noProof/>
            <w:webHidden/>
          </w:rPr>
          <w:fldChar w:fldCharType="end"/>
        </w:r>
      </w:hyperlink>
    </w:p>
    <w:p w14:paraId="57CC62EC" w14:textId="78F36F50" w:rsidR="004C606B" w:rsidRDefault="00091C7E">
      <w:pPr>
        <w:pStyle w:val="TOC1"/>
        <w:tabs>
          <w:tab w:val="right" w:leader="dot" w:pos="8834"/>
        </w:tabs>
        <w:rPr>
          <w:rFonts w:asciiTheme="minorHAnsi" w:eastAsiaTheme="minorEastAsia" w:hAnsiTheme="minorHAnsi" w:cstheme="minorBidi"/>
          <w:noProof/>
          <w:sz w:val="21"/>
          <w:szCs w:val="22"/>
        </w:rPr>
      </w:pPr>
      <w:hyperlink w:anchor="_Toc58918283" w:history="1">
        <w:r w:rsidR="004C606B" w:rsidRPr="001A3FC6">
          <w:rPr>
            <w:rStyle w:val="af"/>
            <w:noProof/>
          </w:rPr>
          <w:t>参考文献</w:t>
        </w:r>
        <w:r w:rsidR="004C606B">
          <w:rPr>
            <w:noProof/>
            <w:webHidden/>
          </w:rPr>
          <w:tab/>
        </w:r>
        <w:r w:rsidR="004C606B">
          <w:rPr>
            <w:noProof/>
            <w:webHidden/>
          </w:rPr>
          <w:fldChar w:fldCharType="begin"/>
        </w:r>
        <w:r w:rsidR="004C606B">
          <w:rPr>
            <w:noProof/>
            <w:webHidden/>
          </w:rPr>
          <w:instrText xml:space="preserve"> PAGEREF _Toc58918283 \h </w:instrText>
        </w:r>
        <w:r w:rsidR="004C606B">
          <w:rPr>
            <w:noProof/>
            <w:webHidden/>
          </w:rPr>
        </w:r>
        <w:r w:rsidR="004C606B">
          <w:rPr>
            <w:noProof/>
            <w:webHidden/>
          </w:rPr>
          <w:fldChar w:fldCharType="separate"/>
        </w:r>
        <w:r w:rsidR="004C606B">
          <w:rPr>
            <w:noProof/>
            <w:webHidden/>
          </w:rPr>
          <w:t>20</w:t>
        </w:r>
        <w:r w:rsidR="004C606B">
          <w:rPr>
            <w:noProof/>
            <w:webHidden/>
          </w:rPr>
          <w:fldChar w:fldCharType="end"/>
        </w:r>
      </w:hyperlink>
    </w:p>
    <w:p w14:paraId="2CEFBBA9" w14:textId="621CA0B1" w:rsidR="000C5960" w:rsidRDefault="000C5960">
      <w:pPr>
        <w:sectPr w:rsidR="000C5960" w:rsidSect="00F5775D">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3AB25B12" w14:textId="77777777" w:rsidR="00251310" w:rsidRPr="00207D8A" w:rsidRDefault="00251310" w:rsidP="00251310">
      <w:pPr>
        <w:pStyle w:val="10"/>
        <w:numPr>
          <w:ilvl w:val="0"/>
          <w:numId w:val="10"/>
        </w:numPr>
      </w:pPr>
      <w:bookmarkStart w:id="13" w:name="_Toc58918274"/>
      <w:bookmarkStart w:id="14" w:name="_Toc134007939"/>
      <w:bookmarkStart w:id="15" w:name="_Toc135227344"/>
      <w:bookmarkStart w:id="16" w:name="_Toc135227423"/>
      <w:bookmarkStart w:id="17" w:name="_Toc135227590"/>
      <w:bookmarkStart w:id="18" w:name="_Toc135229748"/>
      <w:bookmarkStart w:id="19" w:name="_Toc266358996"/>
      <w:bookmarkEnd w:id="7"/>
      <w:bookmarkEnd w:id="8"/>
      <w:bookmarkEnd w:id="9"/>
      <w:bookmarkEnd w:id="10"/>
      <w:bookmarkEnd w:id="11"/>
      <w:bookmarkEnd w:id="12"/>
      <w:r>
        <w:rPr>
          <w:rFonts w:hint="eastAsia"/>
        </w:rPr>
        <w:lastRenderedPageBreak/>
        <w:t>CPU</w:t>
      </w:r>
      <w:r w:rsidR="005A6CFA">
        <w:rPr>
          <w:rFonts w:hint="eastAsia"/>
        </w:rPr>
        <w:t>设计</w:t>
      </w:r>
      <w:r>
        <w:rPr>
          <w:rFonts w:hint="eastAsia"/>
        </w:rPr>
        <w:t>实验</w:t>
      </w:r>
      <w:bookmarkEnd w:id="13"/>
    </w:p>
    <w:p w14:paraId="117D3A8B" w14:textId="77777777" w:rsidR="00251310" w:rsidRDefault="00251310" w:rsidP="00251310">
      <w:pPr>
        <w:pStyle w:val="2"/>
      </w:pPr>
      <w:bookmarkStart w:id="20" w:name="_Toc58918275"/>
      <w:r>
        <w:rPr>
          <w:rFonts w:hint="eastAsia"/>
        </w:rPr>
        <w:t>设计要求</w:t>
      </w:r>
      <w:bookmarkEnd w:id="20"/>
    </w:p>
    <w:p w14:paraId="158F7775" w14:textId="61B9180B" w:rsidR="00F50615" w:rsidRDefault="003F4BF2" w:rsidP="003F4BF2">
      <w:pPr>
        <w:pStyle w:val="a3"/>
        <w:ind w:firstLineChars="0"/>
        <w:rPr>
          <w:rFonts w:ascii="宋体" w:hAnsi="宋体"/>
        </w:rPr>
      </w:pPr>
      <w:r w:rsidRPr="003F4BF2">
        <w:rPr>
          <w:rFonts w:ascii="宋体" w:hAnsi="宋体" w:hint="eastAsia"/>
        </w:rPr>
        <w:t>构建一个32位MIPS CPU处理器，包括单周期硬布线CPU、多周期微程序CPU以及多周期硬布线CPU，该处理器应支持核心指令集中列出的所有指令，见表1.1，。具体指令功能参见附件中的MIPS标准文档。最终设计完成的CPU应能运行标准测试程序。</w:t>
      </w:r>
    </w:p>
    <w:p w14:paraId="73259374" w14:textId="77777777" w:rsidR="003F4BF2" w:rsidRPr="003F4BF2" w:rsidRDefault="003F4BF2" w:rsidP="003F4BF2">
      <w:pPr>
        <w:keepNext/>
        <w:adjustRightInd w:val="0"/>
        <w:snapToGrid w:val="0"/>
        <w:spacing w:beforeLines="20" w:before="91" w:afterLines="20" w:after="91"/>
        <w:jc w:val="center"/>
        <w:rPr>
          <w:rFonts w:ascii="黑体" w:eastAsia="黑体" w:hAnsi="黑体" w:cs="Arial"/>
          <w:sz w:val="21"/>
        </w:rPr>
      </w:pPr>
      <w:r w:rsidRPr="003F4BF2">
        <w:rPr>
          <w:rFonts w:ascii="黑体" w:eastAsia="黑体" w:hAnsi="黑体" w:cs="Arial" w:hint="eastAsia"/>
          <w:sz w:val="21"/>
        </w:rPr>
        <w:t>表 1.</w:t>
      </w:r>
      <w:r w:rsidRPr="003F4BF2">
        <w:rPr>
          <w:rFonts w:ascii="黑体" w:eastAsia="黑体" w:hAnsi="黑体" w:cs="Arial" w:hint="eastAsia"/>
          <w:sz w:val="21"/>
        </w:rPr>
        <w:fldChar w:fldCharType="begin"/>
      </w:r>
      <w:r w:rsidRPr="003F4BF2">
        <w:rPr>
          <w:rFonts w:ascii="黑体" w:eastAsia="黑体" w:hAnsi="黑体" w:cs="Arial" w:hint="eastAsia"/>
          <w:sz w:val="21"/>
        </w:rPr>
        <w:instrText xml:space="preserve"> SEQ 表 \* ARABIC \s 1 </w:instrText>
      </w:r>
      <w:r w:rsidRPr="003F4BF2">
        <w:rPr>
          <w:rFonts w:ascii="黑体" w:eastAsia="黑体" w:hAnsi="黑体" w:cs="Arial" w:hint="eastAsia"/>
          <w:sz w:val="21"/>
        </w:rPr>
        <w:fldChar w:fldCharType="separate"/>
      </w:r>
      <w:r w:rsidRPr="003F4BF2">
        <w:rPr>
          <w:rFonts w:ascii="黑体" w:eastAsia="黑体" w:hAnsi="黑体" w:cs="Arial" w:hint="eastAsia"/>
          <w:sz w:val="21"/>
        </w:rPr>
        <w:t>1</w:t>
      </w:r>
      <w:r w:rsidRPr="003F4BF2">
        <w:rPr>
          <w:rFonts w:ascii="黑体" w:eastAsia="黑体" w:hAnsi="黑体" w:cs="Arial" w:hint="eastAsia"/>
          <w:sz w:val="21"/>
        </w:rPr>
        <w:fldChar w:fldCharType="end"/>
      </w:r>
      <w:r w:rsidRPr="003F4BF2">
        <w:rPr>
          <w:rFonts w:ascii="黑体" w:eastAsia="黑体" w:hAnsi="黑体" w:cs="Arial" w:hint="eastAsia"/>
          <w:sz w:val="21"/>
        </w:rPr>
        <w:t xml:space="preserve"> 核心指令集</w:t>
      </w:r>
    </w:p>
    <w:tbl>
      <w:tblPr>
        <w:tblW w:w="8653" w:type="dxa"/>
        <w:jc w:val="center"/>
        <w:tblLayout w:type="fixed"/>
        <w:tblLook w:val="04A0" w:firstRow="1" w:lastRow="0" w:firstColumn="1" w:lastColumn="0" w:noHBand="0" w:noVBand="1"/>
      </w:tblPr>
      <w:tblGrid>
        <w:gridCol w:w="567"/>
        <w:gridCol w:w="2693"/>
        <w:gridCol w:w="2694"/>
        <w:gridCol w:w="2699"/>
      </w:tblGrid>
      <w:tr w:rsidR="003F4BF2" w:rsidRPr="003F4BF2" w14:paraId="72725CED" w14:textId="77777777" w:rsidTr="00073C28">
        <w:trPr>
          <w:trHeight w:val="416"/>
          <w:jc w:val="center"/>
        </w:trPr>
        <w:tc>
          <w:tcPr>
            <w:tcW w:w="567" w:type="dxa"/>
            <w:tcBorders>
              <w:top w:val="single" w:sz="4" w:space="0" w:color="auto"/>
              <w:left w:val="single" w:sz="4" w:space="0" w:color="auto"/>
              <w:bottom w:val="single" w:sz="4" w:space="0" w:color="auto"/>
              <w:right w:val="single" w:sz="4" w:space="0" w:color="auto"/>
            </w:tcBorders>
            <w:shd w:val="clear" w:color="auto" w:fill="C6E0B4"/>
            <w:vAlign w:val="center"/>
          </w:tcPr>
          <w:p w14:paraId="56CE107E" w14:textId="77777777" w:rsidR="003F4BF2" w:rsidRPr="003F4BF2" w:rsidRDefault="003F4BF2" w:rsidP="003F4BF2">
            <w:pPr>
              <w:widowControl/>
              <w:jc w:val="center"/>
              <w:rPr>
                <w:rFonts w:ascii="Courier New" w:hAnsi="Courier New" w:cs="Courier New"/>
                <w:b/>
                <w:color w:val="000000"/>
                <w:kern w:val="0"/>
                <w:sz w:val="20"/>
                <w:szCs w:val="26"/>
              </w:rPr>
            </w:pPr>
            <w:r w:rsidRPr="003F4BF2">
              <w:rPr>
                <w:rFonts w:ascii="Courier New" w:hAnsi="Courier New" w:cs="Courier New"/>
                <w:b/>
                <w:color w:val="000000"/>
                <w:sz w:val="20"/>
                <w:szCs w:val="26"/>
              </w:rPr>
              <w:t>#</w:t>
            </w:r>
          </w:p>
        </w:tc>
        <w:tc>
          <w:tcPr>
            <w:tcW w:w="2693" w:type="dxa"/>
            <w:tcBorders>
              <w:top w:val="single" w:sz="4" w:space="0" w:color="auto"/>
              <w:left w:val="nil"/>
              <w:bottom w:val="single" w:sz="4" w:space="0" w:color="auto"/>
              <w:right w:val="single" w:sz="4" w:space="0" w:color="auto"/>
            </w:tcBorders>
            <w:shd w:val="clear" w:color="auto" w:fill="C6E0B4"/>
            <w:vAlign w:val="center"/>
          </w:tcPr>
          <w:p w14:paraId="3A5BA2FE" w14:textId="77777777" w:rsidR="003F4BF2" w:rsidRPr="003F4BF2" w:rsidRDefault="003F4BF2" w:rsidP="003F4BF2">
            <w:pPr>
              <w:jc w:val="left"/>
              <w:rPr>
                <w:rFonts w:ascii="宋体" w:hAnsi="宋体" w:cs="宋体"/>
                <w:b/>
                <w:color w:val="000000"/>
                <w:sz w:val="20"/>
                <w:szCs w:val="26"/>
              </w:rPr>
            </w:pPr>
            <w:r w:rsidRPr="003F4BF2">
              <w:rPr>
                <w:rFonts w:hint="eastAsia"/>
                <w:b/>
                <w:color w:val="000000"/>
                <w:sz w:val="20"/>
                <w:szCs w:val="26"/>
              </w:rPr>
              <w:t>指令</w:t>
            </w:r>
          </w:p>
        </w:tc>
        <w:tc>
          <w:tcPr>
            <w:tcW w:w="2694" w:type="dxa"/>
            <w:tcBorders>
              <w:top w:val="single" w:sz="4" w:space="0" w:color="auto"/>
              <w:left w:val="nil"/>
              <w:bottom w:val="single" w:sz="4" w:space="0" w:color="auto"/>
              <w:right w:val="single" w:sz="4" w:space="0" w:color="auto"/>
            </w:tcBorders>
            <w:shd w:val="clear" w:color="auto" w:fill="C6E0B4"/>
            <w:vAlign w:val="center"/>
          </w:tcPr>
          <w:p w14:paraId="6888AF5B" w14:textId="77777777" w:rsidR="003F4BF2" w:rsidRPr="003F4BF2" w:rsidRDefault="003F4BF2" w:rsidP="003F4BF2">
            <w:pPr>
              <w:rPr>
                <w:b/>
                <w:color w:val="000000"/>
                <w:sz w:val="20"/>
                <w:szCs w:val="26"/>
              </w:rPr>
            </w:pPr>
            <w:r w:rsidRPr="003F4BF2">
              <w:rPr>
                <w:rFonts w:hint="eastAsia"/>
                <w:b/>
                <w:color w:val="000000"/>
                <w:sz w:val="20"/>
                <w:szCs w:val="26"/>
              </w:rPr>
              <w:t>格式</w:t>
            </w:r>
          </w:p>
        </w:tc>
        <w:tc>
          <w:tcPr>
            <w:tcW w:w="2699" w:type="dxa"/>
            <w:tcBorders>
              <w:top w:val="single" w:sz="4" w:space="0" w:color="auto"/>
              <w:left w:val="nil"/>
              <w:bottom w:val="single" w:sz="4" w:space="0" w:color="auto"/>
              <w:right w:val="single" w:sz="4" w:space="0" w:color="auto"/>
            </w:tcBorders>
            <w:shd w:val="clear" w:color="auto" w:fill="C6E0B4"/>
            <w:vAlign w:val="center"/>
          </w:tcPr>
          <w:p w14:paraId="5EBC2207" w14:textId="77777777" w:rsidR="003F4BF2" w:rsidRPr="003F4BF2" w:rsidRDefault="003F4BF2" w:rsidP="003F4BF2">
            <w:pPr>
              <w:rPr>
                <w:b/>
                <w:color w:val="000000"/>
                <w:sz w:val="20"/>
                <w:szCs w:val="26"/>
              </w:rPr>
            </w:pPr>
            <w:r w:rsidRPr="003F4BF2">
              <w:rPr>
                <w:rFonts w:hint="eastAsia"/>
                <w:b/>
                <w:color w:val="000000"/>
                <w:sz w:val="20"/>
                <w:szCs w:val="26"/>
              </w:rPr>
              <w:t>备注</w:t>
            </w:r>
          </w:p>
        </w:tc>
      </w:tr>
      <w:tr w:rsidR="003F4BF2" w:rsidRPr="003F4BF2" w14:paraId="1118FA5A" w14:textId="77777777" w:rsidTr="00073C28">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60E8520D" w14:textId="3BDA44B6" w:rsidR="003F4BF2" w:rsidRPr="003F4BF2" w:rsidRDefault="003F4BF2" w:rsidP="003F4BF2">
            <w:pPr>
              <w:jc w:val="center"/>
            </w:pPr>
            <w:r>
              <w:t>1</w:t>
            </w:r>
          </w:p>
        </w:tc>
        <w:tc>
          <w:tcPr>
            <w:tcW w:w="2693" w:type="dxa"/>
            <w:tcBorders>
              <w:top w:val="nil"/>
              <w:left w:val="nil"/>
              <w:bottom w:val="single" w:sz="4" w:space="0" w:color="auto"/>
              <w:right w:val="single" w:sz="4" w:space="0" w:color="auto"/>
            </w:tcBorders>
            <w:shd w:val="clear" w:color="auto" w:fill="FFFFFF"/>
          </w:tcPr>
          <w:p w14:paraId="4BA0B355" w14:textId="77777777" w:rsidR="003F4BF2" w:rsidRPr="003F4BF2" w:rsidRDefault="003F4BF2" w:rsidP="003F4BF2">
            <w:r w:rsidRPr="003F4BF2">
              <w:t>Add Immediate</w:t>
            </w:r>
          </w:p>
        </w:tc>
        <w:tc>
          <w:tcPr>
            <w:tcW w:w="2694" w:type="dxa"/>
            <w:tcBorders>
              <w:top w:val="nil"/>
              <w:left w:val="nil"/>
              <w:bottom w:val="single" w:sz="4" w:space="0" w:color="auto"/>
              <w:right w:val="single" w:sz="4" w:space="0" w:color="auto"/>
            </w:tcBorders>
            <w:shd w:val="clear" w:color="auto" w:fill="FFFFFF"/>
          </w:tcPr>
          <w:p w14:paraId="6F0CB252" w14:textId="77777777" w:rsidR="003F4BF2" w:rsidRPr="003F4BF2" w:rsidRDefault="003F4BF2" w:rsidP="003F4BF2">
            <w:proofErr w:type="spellStart"/>
            <w:r w:rsidRPr="003F4BF2">
              <w:t>addi</w:t>
            </w:r>
            <w:proofErr w:type="spellEnd"/>
            <w:r w:rsidRPr="003F4BF2">
              <w:t xml:space="preserve"> $rt, $</w:t>
            </w:r>
            <w:proofErr w:type="spellStart"/>
            <w:r w:rsidRPr="003F4BF2">
              <w:t>rs</w:t>
            </w:r>
            <w:proofErr w:type="spellEnd"/>
            <w:r w:rsidRPr="003F4BF2">
              <w:t>, immediate</w:t>
            </w:r>
          </w:p>
        </w:tc>
        <w:tc>
          <w:tcPr>
            <w:tcW w:w="2699" w:type="dxa"/>
            <w:vMerge w:val="restart"/>
            <w:tcBorders>
              <w:top w:val="nil"/>
              <w:left w:val="nil"/>
              <w:bottom w:val="single" w:sz="4" w:space="0" w:color="auto"/>
              <w:right w:val="single" w:sz="4" w:space="0" w:color="auto"/>
            </w:tcBorders>
            <w:vAlign w:val="center"/>
          </w:tcPr>
          <w:p w14:paraId="1E20E64F" w14:textId="77777777" w:rsidR="003F4BF2" w:rsidRPr="003F4BF2" w:rsidRDefault="003F4BF2" w:rsidP="003F4BF2">
            <w:pPr>
              <w:jc w:val="center"/>
            </w:pPr>
            <w:r w:rsidRPr="003F4BF2">
              <w:rPr>
                <w:rFonts w:hint="eastAsia"/>
              </w:rPr>
              <w:t>指令功能及指令格式</w:t>
            </w:r>
          </w:p>
          <w:p w14:paraId="5521E9F3" w14:textId="6F302A61" w:rsidR="003F4BF2" w:rsidRPr="003F4BF2" w:rsidRDefault="003F4BF2" w:rsidP="003F4BF2">
            <w:pPr>
              <w:widowControl/>
              <w:jc w:val="left"/>
            </w:pPr>
            <w:r w:rsidRPr="003F4BF2">
              <w:rPr>
                <w:rFonts w:hint="eastAsia"/>
              </w:rPr>
              <w:t>参考</w:t>
            </w:r>
            <w:r w:rsidRPr="003F4BF2">
              <w:t>MIPS32</w:t>
            </w:r>
            <w:r w:rsidRPr="003F4BF2">
              <w:rPr>
                <w:rFonts w:hint="eastAsia"/>
              </w:rPr>
              <w:t>指令集</w:t>
            </w:r>
          </w:p>
        </w:tc>
      </w:tr>
      <w:tr w:rsidR="003F4BF2" w:rsidRPr="003F4BF2" w14:paraId="18E1EA43" w14:textId="77777777" w:rsidTr="00073C28">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064917D4" w14:textId="4D64FEFE" w:rsidR="003F4BF2" w:rsidRPr="003F4BF2" w:rsidRDefault="003F4BF2" w:rsidP="003F4BF2">
            <w:pPr>
              <w:jc w:val="center"/>
            </w:pPr>
            <w:r>
              <w:t>2</w:t>
            </w:r>
          </w:p>
        </w:tc>
        <w:tc>
          <w:tcPr>
            <w:tcW w:w="2693" w:type="dxa"/>
            <w:tcBorders>
              <w:top w:val="nil"/>
              <w:left w:val="nil"/>
              <w:bottom w:val="single" w:sz="4" w:space="0" w:color="auto"/>
              <w:right w:val="single" w:sz="4" w:space="0" w:color="auto"/>
            </w:tcBorders>
            <w:shd w:val="clear" w:color="auto" w:fill="FFFFFF"/>
          </w:tcPr>
          <w:p w14:paraId="3D23DE48" w14:textId="77777777" w:rsidR="003F4BF2" w:rsidRPr="003F4BF2" w:rsidRDefault="003F4BF2" w:rsidP="003F4BF2">
            <w:r w:rsidRPr="003F4BF2">
              <w:t>Load Word</w:t>
            </w:r>
          </w:p>
        </w:tc>
        <w:tc>
          <w:tcPr>
            <w:tcW w:w="2694" w:type="dxa"/>
            <w:tcBorders>
              <w:top w:val="nil"/>
              <w:left w:val="nil"/>
              <w:bottom w:val="single" w:sz="4" w:space="0" w:color="auto"/>
              <w:right w:val="single" w:sz="4" w:space="0" w:color="auto"/>
            </w:tcBorders>
            <w:shd w:val="clear" w:color="auto" w:fill="FFFFFF"/>
          </w:tcPr>
          <w:p w14:paraId="241347D3" w14:textId="77777777" w:rsidR="003F4BF2" w:rsidRPr="003F4BF2" w:rsidRDefault="003F4BF2" w:rsidP="003F4BF2">
            <w:proofErr w:type="spellStart"/>
            <w:r w:rsidRPr="003F4BF2">
              <w:t>lw</w:t>
            </w:r>
            <w:proofErr w:type="spellEnd"/>
            <w:r w:rsidRPr="003F4BF2">
              <w:t xml:space="preserve"> $rt, offset($</w:t>
            </w:r>
            <w:proofErr w:type="spellStart"/>
            <w:r w:rsidRPr="003F4BF2">
              <w:t>rs</w:t>
            </w:r>
            <w:proofErr w:type="spellEnd"/>
            <w:r w:rsidRPr="003F4BF2">
              <w:t>)</w:t>
            </w:r>
          </w:p>
        </w:tc>
        <w:tc>
          <w:tcPr>
            <w:tcW w:w="2699" w:type="dxa"/>
            <w:vMerge/>
            <w:tcBorders>
              <w:top w:val="nil"/>
              <w:left w:val="nil"/>
              <w:bottom w:val="single" w:sz="4" w:space="0" w:color="auto"/>
              <w:right w:val="single" w:sz="4" w:space="0" w:color="auto"/>
            </w:tcBorders>
            <w:vAlign w:val="center"/>
          </w:tcPr>
          <w:p w14:paraId="12B73110" w14:textId="77777777" w:rsidR="003F4BF2" w:rsidRPr="003F4BF2" w:rsidRDefault="003F4BF2" w:rsidP="003F4BF2">
            <w:pPr>
              <w:widowControl/>
              <w:jc w:val="left"/>
            </w:pPr>
          </w:p>
        </w:tc>
      </w:tr>
      <w:tr w:rsidR="003F4BF2" w:rsidRPr="003F4BF2" w14:paraId="1914598E" w14:textId="77777777" w:rsidTr="00073C28">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2DE4CFB4" w14:textId="61DE318A" w:rsidR="003F4BF2" w:rsidRPr="003F4BF2" w:rsidRDefault="003F4BF2" w:rsidP="003F4BF2">
            <w:pPr>
              <w:jc w:val="center"/>
            </w:pPr>
            <w:r>
              <w:t>3</w:t>
            </w:r>
          </w:p>
        </w:tc>
        <w:tc>
          <w:tcPr>
            <w:tcW w:w="2693" w:type="dxa"/>
            <w:tcBorders>
              <w:top w:val="nil"/>
              <w:left w:val="nil"/>
              <w:bottom w:val="single" w:sz="4" w:space="0" w:color="auto"/>
              <w:right w:val="single" w:sz="4" w:space="0" w:color="auto"/>
            </w:tcBorders>
            <w:shd w:val="clear" w:color="auto" w:fill="FFFFFF"/>
          </w:tcPr>
          <w:p w14:paraId="3E00EB2E" w14:textId="77777777" w:rsidR="003F4BF2" w:rsidRPr="003F4BF2" w:rsidRDefault="003F4BF2" w:rsidP="003F4BF2">
            <w:r w:rsidRPr="003F4BF2">
              <w:t>Store Word</w:t>
            </w:r>
          </w:p>
        </w:tc>
        <w:tc>
          <w:tcPr>
            <w:tcW w:w="2694" w:type="dxa"/>
            <w:tcBorders>
              <w:top w:val="nil"/>
              <w:left w:val="nil"/>
              <w:bottom w:val="single" w:sz="4" w:space="0" w:color="auto"/>
              <w:right w:val="single" w:sz="4" w:space="0" w:color="auto"/>
            </w:tcBorders>
            <w:shd w:val="clear" w:color="auto" w:fill="FFFFFF"/>
          </w:tcPr>
          <w:p w14:paraId="444B25CB" w14:textId="77777777" w:rsidR="003F4BF2" w:rsidRPr="003F4BF2" w:rsidRDefault="003F4BF2" w:rsidP="003F4BF2">
            <w:proofErr w:type="spellStart"/>
            <w:r w:rsidRPr="003F4BF2">
              <w:t>sw</w:t>
            </w:r>
            <w:proofErr w:type="spellEnd"/>
            <w:r w:rsidRPr="003F4BF2">
              <w:t xml:space="preserve"> $rt, offset($</w:t>
            </w:r>
            <w:proofErr w:type="spellStart"/>
            <w:r w:rsidRPr="003F4BF2">
              <w:t>rs</w:t>
            </w:r>
            <w:proofErr w:type="spellEnd"/>
            <w:r w:rsidRPr="003F4BF2">
              <w:t>)</w:t>
            </w:r>
          </w:p>
        </w:tc>
        <w:tc>
          <w:tcPr>
            <w:tcW w:w="2699" w:type="dxa"/>
            <w:vMerge/>
            <w:tcBorders>
              <w:top w:val="nil"/>
              <w:left w:val="nil"/>
              <w:bottom w:val="single" w:sz="4" w:space="0" w:color="auto"/>
              <w:right w:val="single" w:sz="4" w:space="0" w:color="auto"/>
            </w:tcBorders>
            <w:vAlign w:val="center"/>
          </w:tcPr>
          <w:p w14:paraId="11F5ADAC" w14:textId="77777777" w:rsidR="003F4BF2" w:rsidRPr="003F4BF2" w:rsidRDefault="003F4BF2" w:rsidP="003F4BF2">
            <w:pPr>
              <w:widowControl/>
              <w:jc w:val="left"/>
            </w:pPr>
          </w:p>
        </w:tc>
      </w:tr>
      <w:tr w:rsidR="003F4BF2" w:rsidRPr="003F4BF2" w14:paraId="3E746A84" w14:textId="77777777" w:rsidTr="00073C28">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3CBC6DA9" w14:textId="6597D1C0" w:rsidR="003F4BF2" w:rsidRPr="003F4BF2" w:rsidRDefault="003F4BF2" w:rsidP="003F4BF2">
            <w:pPr>
              <w:jc w:val="center"/>
            </w:pPr>
            <w:r>
              <w:t>4</w:t>
            </w:r>
          </w:p>
        </w:tc>
        <w:tc>
          <w:tcPr>
            <w:tcW w:w="2693" w:type="dxa"/>
            <w:tcBorders>
              <w:top w:val="nil"/>
              <w:left w:val="nil"/>
              <w:bottom w:val="single" w:sz="4" w:space="0" w:color="auto"/>
              <w:right w:val="single" w:sz="4" w:space="0" w:color="auto"/>
            </w:tcBorders>
            <w:shd w:val="clear" w:color="auto" w:fill="FFFFFF"/>
          </w:tcPr>
          <w:p w14:paraId="23C7B467" w14:textId="77777777" w:rsidR="003F4BF2" w:rsidRPr="003F4BF2" w:rsidRDefault="003F4BF2" w:rsidP="003F4BF2">
            <w:r w:rsidRPr="003F4BF2">
              <w:t>Branch on Equal</w:t>
            </w:r>
          </w:p>
        </w:tc>
        <w:tc>
          <w:tcPr>
            <w:tcW w:w="2694" w:type="dxa"/>
            <w:tcBorders>
              <w:top w:val="nil"/>
              <w:left w:val="nil"/>
              <w:bottom w:val="single" w:sz="4" w:space="0" w:color="auto"/>
              <w:right w:val="single" w:sz="4" w:space="0" w:color="auto"/>
            </w:tcBorders>
            <w:shd w:val="clear" w:color="auto" w:fill="FFFFFF"/>
          </w:tcPr>
          <w:p w14:paraId="3F609C40" w14:textId="77777777" w:rsidR="003F4BF2" w:rsidRPr="003F4BF2" w:rsidRDefault="003F4BF2" w:rsidP="003F4BF2">
            <w:proofErr w:type="spellStart"/>
            <w:r w:rsidRPr="003F4BF2">
              <w:t>beq</w:t>
            </w:r>
            <w:proofErr w:type="spellEnd"/>
            <w:r w:rsidRPr="003F4BF2">
              <w:t xml:space="preserve"> $</w:t>
            </w:r>
            <w:proofErr w:type="spellStart"/>
            <w:r w:rsidRPr="003F4BF2">
              <w:t>rs</w:t>
            </w:r>
            <w:proofErr w:type="spellEnd"/>
            <w:r w:rsidRPr="003F4BF2">
              <w:t>, $rt, label</w:t>
            </w:r>
          </w:p>
        </w:tc>
        <w:tc>
          <w:tcPr>
            <w:tcW w:w="2699" w:type="dxa"/>
            <w:vMerge/>
            <w:tcBorders>
              <w:top w:val="nil"/>
              <w:left w:val="nil"/>
              <w:bottom w:val="single" w:sz="4" w:space="0" w:color="auto"/>
              <w:right w:val="single" w:sz="4" w:space="0" w:color="auto"/>
            </w:tcBorders>
            <w:vAlign w:val="center"/>
          </w:tcPr>
          <w:p w14:paraId="78570C01" w14:textId="77777777" w:rsidR="003F4BF2" w:rsidRPr="003F4BF2" w:rsidRDefault="003F4BF2" w:rsidP="003F4BF2">
            <w:pPr>
              <w:widowControl/>
              <w:jc w:val="left"/>
            </w:pPr>
          </w:p>
        </w:tc>
      </w:tr>
      <w:tr w:rsidR="003F4BF2" w:rsidRPr="003F4BF2" w14:paraId="13B11B04" w14:textId="77777777" w:rsidTr="00073C28">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13271004" w14:textId="72224E95" w:rsidR="003F4BF2" w:rsidRPr="003F4BF2" w:rsidRDefault="003F4BF2" w:rsidP="003F4BF2">
            <w:pPr>
              <w:jc w:val="center"/>
            </w:pPr>
            <w:r>
              <w:t>5</w:t>
            </w:r>
          </w:p>
        </w:tc>
        <w:tc>
          <w:tcPr>
            <w:tcW w:w="2693" w:type="dxa"/>
            <w:tcBorders>
              <w:top w:val="nil"/>
              <w:left w:val="nil"/>
              <w:bottom w:val="single" w:sz="4" w:space="0" w:color="auto"/>
              <w:right w:val="single" w:sz="4" w:space="0" w:color="auto"/>
            </w:tcBorders>
            <w:shd w:val="clear" w:color="auto" w:fill="FFFFFF"/>
          </w:tcPr>
          <w:p w14:paraId="5C9E168F" w14:textId="34E4B806" w:rsidR="003F4BF2" w:rsidRPr="003F4BF2" w:rsidRDefault="003F4BF2" w:rsidP="003F4BF2">
            <w:r w:rsidRPr="003F4BF2">
              <w:t>Set Less Than</w:t>
            </w:r>
          </w:p>
        </w:tc>
        <w:tc>
          <w:tcPr>
            <w:tcW w:w="2694" w:type="dxa"/>
            <w:tcBorders>
              <w:top w:val="nil"/>
              <w:left w:val="nil"/>
              <w:bottom w:val="single" w:sz="4" w:space="0" w:color="auto"/>
              <w:right w:val="single" w:sz="4" w:space="0" w:color="auto"/>
            </w:tcBorders>
            <w:shd w:val="clear" w:color="auto" w:fill="FFFFFF"/>
          </w:tcPr>
          <w:p w14:paraId="37D45320" w14:textId="1C7C710C" w:rsidR="003F4BF2" w:rsidRPr="003F4BF2" w:rsidRDefault="003F4BF2" w:rsidP="003F4BF2">
            <w:proofErr w:type="spellStart"/>
            <w:r w:rsidRPr="003F4BF2">
              <w:t>slt</w:t>
            </w:r>
            <w:proofErr w:type="spellEnd"/>
            <w:r w:rsidRPr="003F4BF2">
              <w:t xml:space="preserve"> $</w:t>
            </w:r>
            <w:proofErr w:type="spellStart"/>
            <w:r w:rsidRPr="003F4BF2">
              <w:t>rd</w:t>
            </w:r>
            <w:proofErr w:type="spellEnd"/>
            <w:r w:rsidRPr="003F4BF2">
              <w:t>, $</w:t>
            </w:r>
            <w:proofErr w:type="spellStart"/>
            <w:r w:rsidRPr="003F4BF2">
              <w:t>rs</w:t>
            </w:r>
            <w:proofErr w:type="spellEnd"/>
            <w:r w:rsidRPr="003F4BF2">
              <w:t>, $rt</w:t>
            </w:r>
          </w:p>
        </w:tc>
        <w:tc>
          <w:tcPr>
            <w:tcW w:w="2699" w:type="dxa"/>
            <w:vMerge/>
            <w:tcBorders>
              <w:top w:val="nil"/>
              <w:left w:val="nil"/>
              <w:bottom w:val="single" w:sz="4" w:space="0" w:color="auto"/>
              <w:right w:val="single" w:sz="4" w:space="0" w:color="auto"/>
            </w:tcBorders>
            <w:vAlign w:val="center"/>
          </w:tcPr>
          <w:p w14:paraId="6785D108" w14:textId="77777777" w:rsidR="003F4BF2" w:rsidRPr="003F4BF2" w:rsidRDefault="003F4BF2" w:rsidP="003F4BF2">
            <w:pPr>
              <w:widowControl/>
              <w:jc w:val="left"/>
            </w:pPr>
          </w:p>
        </w:tc>
      </w:tr>
      <w:tr w:rsidR="003F4BF2" w:rsidRPr="003F4BF2" w14:paraId="32E11D5C" w14:textId="77777777" w:rsidTr="00073C28">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4F3EEBF1" w14:textId="12857582" w:rsidR="003F4BF2" w:rsidRPr="003F4BF2" w:rsidRDefault="00C94C32" w:rsidP="003F4BF2">
            <w:pPr>
              <w:jc w:val="center"/>
            </w:pPr>
            <w:r>
              <w:t>6</w:t>
            </w:r>
          </w:p>
        </w:tc>
        <w:tc>
          <w:tcPr>
            <w:tcW w:w="2693" w:type="dxa"/>
            <w:tcBorders>
              <w:top w:val="nil"/>
              <w:left w:val="nil"/>
              <w:bottom w:val="single" w:sz="4" w:space="0" w:color="auto"/>
              <w:right w:val="single" w:sz="4" w:space="0" w:color="auto"/>
            </w:tcBorders>
            <w:shd w:val="clear" w:color="auto" w:fill="FFFFFF"/>
          </w:tcPr>
          <w:p w14:paraId="3BEE5125" w14:textId="6893C7A3" w:rsidR="003F4BF2" w:rsidRPr="003F4BF2" w:rsidRDefault="00C94C32" w:rsidP="003F4BF2">
            <w:proofErr w:type="spellStart"/>
            <w:r>
              <w:t>OtherInstr</w:t>
            </w:r>
            <w:proofErr w:type="spellEnd"/>
          </w:p>
        </w:tc>
        <w:tc>
          <w:tcPr>
            <w:tcW w:w="2694" w:type="dxa"/>
            <w:tcBorders>
              <w:top w:val="nil"/>
              <w:left w:val="nil"/>
              <w:bottom w:val="single" w:sz="4" w:space="0" w:color="auto"/>
              <w:right w:val="single" w:sz="4" w:space="0" w:color="auto"/>
            </w:tcBorders>
            <w:shd w:val="clear" w:color="auto" w:fill="FFFFFF"/>
          </w:tcPr>
          <w:p w14:paraId="40ABD50E" w14:textId="05C05E96" w:rsidR="003F4BF2" w:rsidRPr="003F4BF2" w:rsidRDefault="003F4BF2" w:rsidP="003F4BF2"/>
        </w:tc>
        <w:tc>
          <w:tcPr>
            <w:tcW w:w="2699" w:type="dxa"/>
            <w:tcBorders>
              <w:top w:val="nil"/>
              <w:left w:val="nil"/>
              <w:bottom w:val="single" w:sz="4" w:space="0" w:color="auto"/>
              <w:right w:val="single" w:sz="4" w:space="0" w:color="auto"/>
            </w:tcBorders>
            <w:shd w:val="clear" w:color="auto" w:fill="FFFFFF"/>
          </w:tcPr>
          <w:p w14:paraId="1B19410C" w14:textId="689733F7" w:rsidR="003F4BF2" w:rsidRPr="003F4BF2" w:rsidRDefault="00C94C32" w:rsidP="003F4BF2">
            <w:pPr>
              <w:jc w:val="center"/>
            </w:pPr>
            <w:r>
              <w:rPr>
                <w:rFonts w:hint="eastAsia"/>
              </w:rPr>
              <w:t>其他指令</w:t>
            </w:r>
          </w:p>
        </w:tc>
      </w:tr>
    </w:tbl>
    <w:p w14:paraId="42A6F02C" w14:textId="77777777" w:rsidR="003F4BF2" w:rsidRPr="003F4BF2" w:rsidRDefault="003F4BF2" w:rsidP="003F4BF2">
      <w:pPr>
        <w:pStyle w:val="a3"/>
        <w:ind w:left="1200" w:firstLineChars="0" w:firstLine="0"/>
      </w:pPr>
    </w:p>
    <w:p w14:paraId="22FCF61D" w14:textId="77777777" w:rsidR="00251310" w:rsidRDefault="00251310" w:rsidP="00251310">
      <w:pPr>
        <w:pStyle w:val="2"/>
      </w:pPr>
      <w:bookmarkStart w:id="21" w:name="_Toc58918276"/>
      <w:r>
        <w:rPr>
          <w:rFonts w:hint="eastAsia"/>
        </w:rPr>
        <w:t>方案设计</w:t>
      </w:r>
      <w:bookmarkEnd w:id="21"/>
    </w:p>
    <w:p w14:paraId="5D7A6DE8" w14:textId="1EFDAEE8" w:rsidR="00251310" w:rsidRDefault="0006448B" w:rsidP="00251310">
      <w:pPr>
        <w:pStyle w:val="30"/>
        <w:tabs>
          <w:tab w:val="left" w:pos="1080"/>
        </w:tabs>
        <w:spacing w:beforeLines="0" w:before="229" w:afterLines="0" w:after="229"/>
        <w:rPr>
          <w:bCs w:val="0"/>
        </w:rPr>
      </w:pPr>
      <w:r>
        <w:rPr>
          <w:rFonts w:hint="eastAsia"/>
          <w:bCs w:val="0"/>
        </w:rPr>
        <w:t>单总线</w:t>
      </w:r>
      <w:r>
        <w:rPr>
          <w:rFonts w:hint="eastAsia"/>
          <w:bCs w:val="0"/>
        </w:rPr>
        <w:t>C</w:t>
      </w:r>
      <w:r>
        <w:rPr>
          <w:bCs w:val="0"/>
        </w:rPr>
        <w:t>PU</w:t>
      </w:r>
      <w:r>
        <w:rPr>
          <w:rFonts w:hint="eastAsia"/>
          <w:bCs w:val="0"/>
        </w:rPr>
        <w:t>设计（定长指令周期</w:t>
      </w:r>
      <w:r>
        <w:rPr>
          <w:rFonts w:hint="eastAsia"/>
          <w:bCs w:val="0"/>
        </w:rPr>
        <w:t>3</w:t>
      </w:r>
      <w:r>
        <w:rPr>
          <w:rFonts w:hint="eastAsia"/>
          <w:bCs w:val="0"/>
        </w:rPr>
        <w:t>级时序）</w:t>
      </w:r>
      <w:r w:rsidR="00A20E5A">
        <w:rPr>
          <w:rFonts w:hint="eastAsia"/>
          <w:bCs w:val="0"/>
        </w:rPr>
        <w:t>部件</w:t>
      </w:r>
    </w:p>
    <w:p w14:paraId="109CD4B3" w14:textId="36980BAB" w:rsidR="0006448B" w:rsidRDefault="0006448B" w:rsidP="0006448B">
      <w:pPr>
        <w:pStyle w:val="a3"/>
        <w:numPr>
          <w:ilvl w:val="0"/>
          <w:numId w:val="30"/>
        </w:numPr>
        <w:ind w:firstLineChars="0"/>
        <w:rPr>
          <w:rFonts w:ascii="宋体" w:hAnsi="宋体"/>
        </w:rPr>
      </w:pPr>
      <w:r>
        <w:rPr>
          <w:rFonts w:ascii="宋体" w:hAnsi="宋体" w:hint="eastAsia"/>
        </w:rPr>
        <w:t>M</w:t>
      </w:r>
      <w:r>
        <w:rPr>
          <w:rFonts w:ascii="宋体" w:hAnsi="宋体"/>
        </w:rPr>
        <w:t>IPS</w:t>
      </w:r>
      <w:r>
        <w:rPr>
          <w:rFonts w:ascii="宋体" w:hAnsi="宋体" w:hint="eastAsia"/>
        </w:rPr>
        <w:t>指令译码器：</w:t>
      </w:r>
      <w:r w:rsidRPr="0006448B">
        <w:rPr>
          <w:rFonts w:ascii="宋体" w:hAnsi="宋体" w:hint="eastAsia"/>
        </w:rPr>
        <w:t>指令译码器是控制器核心功能部件，负责将指令字翻译成一根根的指令译码信号，每一根指令译码信号代表一条具体的指令</w:t>
      </w:r>
      <w:r w:rsidR="004208A4">
        <w:rPr>
          <w:rFonts w:ascii="宋体" w:hAnsi="宋体" w:hint="eastAsia"/>
        </w:rPr>
        <w:t>；</w:t>
      </w:r>
    </w:p>
    <w:p w14:paraId="7877F304" w14:textId="1AF187E4" w:rsidR="0006448B" w:rsidRDefault="0006448B" w:rsidP="0006448B">
      <w:pPr>
        <w:pStyle w:val="a3"/>
        <w:numPr>
          <w:ilvl w:val="0"/>
          <w:numId w:val="30"/>
        </w:numPr>
        <w:ind w:firstLineChars="0"/>
        <w:rPr>
          <w:rFonts w:ascii="宋体" w:hAnsi="宋体"/>
        </w:rPr>
      </w:pPr>
      <w:r>
        <w:rPr>
          <w:rFonts w:ascii="宋体" w:hAnsi="宋体" w:hint="eastAsia"/>
        </w:rPr>
        <w:t>时序发生器状态机：</w:t>
      </w:r>
      <w:r w:rsidRPr="0006448B">
        <w:rPr>
          <w:rFonts w:ascii="宋体" w:hAnsi="宋体" w:hint="eastAsia"/>
        </w:rPr>
        <w:t>状态机负责</w:t>
      </w:r>
      <w:proofErr w:type="gramStart"/>
      <w:r w:rsidRPr="0006448B">
        <w:rPr>
          <w:rFonts w:ascii="宋体" w:hAnsi="宋体" w:hint="eastAsia"/>
        </w:rPr>
        <w:t>现态与次态</w:t>
      </w:r>
      <w:proofErr w:type="gramEnd"/>
      <w:r w:rsidRPr="0006448B">
        <w:rPr>
          <w:rFonts w:ascii="宋体" w:hAnsi="宋体" w:hint="eastAsia"/>
        </w:rPr>
        <w:t>的转换</w:t>
      </w:r>
      <w:r w:rsidR="004208A4">
        <w:rPr>
          <w:rFonts w:ascii="宋体" w:hAnsi="宋体" w:hint="eastAsia"/>
        </w:rPr>
        <w:t>；</w:t>
      </w:r>
    </w:p>
    <w:p w14:paraId="5AD0EAC0" w14:textId="3669EECA" w:rsidR="0006448B" w:rsidRDefault="0006448B" w:rsidP="0006448B">
      <w:pPr>
        <w:pStyle w:val="a3"/>
        <w:numPr>
          <w:ilvl w:val="0"/>
          <w:numId w:val="30"/>
        </w:numPr>
        <w:ind w:firstLineChars="0"/>
        <w:rPr>
          <w:rFonts w:ascii="宋体" w:hAnsi="宋体"/>
        </w:rPr>
      </w:pPr>
      <w:r>
        <w:rPr>
          <w:rFonts w:ascii="宋体" w:hAnsi="宋体" w:hint="eastAsia"/>
        </w:rPr>
        <w:t>时序发生器输出函数：</w:t>
      </w:r>
      <w:r w:rsidRPr="0006448B">
        <w:rPr>
          <w:rFonts w:ascii="宋体" w:hAnsi="宋体" w:hint="eastAsia"/>
        </w:rPr>
        <w:t>输出函数为组合逻辑，输入为状态寄存器</w:t>
      </w:r>
      <w:proofErr w:type="gramStart"/>
      <w:r w:rsidRPr="0006448B">
        <w:rPr>
          <w:rFonts w:ascii="宋体" w:hAnsi="宋体" w:hint="eastAsia"/>
        </w:rPr>
        <w:t>的现态输出</w:t>
      </w:r>
      <w:proofErr w:type="gramEnd"/>
      <w:r w:rsidRPr="0006448B">
        <w:rPr>
          <w:rFonts w:ascii="宋体" w:hAnsi="宋体" w:hint="eastAsia"/>
        </w:rPr>
        <w:t>，输出为状态周期电位和节拍电位信号</w:t>
      </w:r>
      <w:r w:rsidR="004208A4">
        <w:rPr>
          <w:rFonts w:ascii="宋体" w:hAnsi="宋体" w:hint="eastAsia"/>
        </w:rPr>
        <w:t>；</w:t>
      </w:r>
    </w:p>
    <w:p w14:paraId="1FC25060" w14:textId="4DEF886A" w:rsidR="0006448B" w:rsidRDefault="0006448B" w:rsidP="0006448B">
      <w:pPr>
        <w:pStyle w:val="a3"/>
        <w:numPr>
          <w:ilvl w:val="0"/>
          <w:numId w:val="30"/>
        </w:numPr>
        <w:ind w:firstLineChars="0"/>
        <w:rPr>
          <w:rFonts w:ascii="宋体" w:hAnsi="宋体"/>
        </w:rPr>
      </w:pPr>
      <w:r>
        <w:rPr>
          <w:rFonts w:ascii="宋体" w:hAnsi="宋体" w:hint="eastAsia"/>
        </w:rPr>
        <w:t>硬布线控制器组合逻辑单元：</w:t>
      </w:r>
      <w:proofErr w:type="gramStart"/>
      <w:r w:rsidR="004208A4">
        <w:rPr>
          <w:rFonts w:ascii="宋体" w:hAnsi="宋体" w:hint="eastAsia"/>
        </w:rPr>
        <w:t>根据现态和</w:t>
      </w:r>
      <w:proofErr w:type="gramEnd"/>
      <w:r w:rsidR="004208A4">
        <w:rPr>
          <w:rFonts w:ascii="宋体" w:hAnsi="宋体" w:hint="eastAsia"/>
        </w:rPr>
        <w:t>指令周期，生成相应的控制信号；</w:t>
      </w:r>
    </w:p>
    <w:p w14:paraId="5D7B3D10" w14:textId="79513713" w:rsidR="004208A4" w:rsidRDefault="004208A4" w:rsidP="0006448B">
      <w:pPr>
        <w:pStyle w:val="a3"/>
        <w:numPr>
          <w:ilvl w:val="0"/>
          <w:numId w:val="30"/>
        </w:numPr>
        <w:ind w:firstLineChars="0"/>
        <w:rPr>
          <w:rFonts w:ascii="宋体" w:hAnsi="宋体"/>
        </w:rPr>
      </w:pPr>
      <w:r>
        <w:rPr>
          <w:rFonts w:ascii="宋体" w:hAnsi="宋体" w:hint="eastAsia"/>
        </w:rPr>
        <w:t>硬布线控制器：</w:t>
      </w:r>
      <w:r w:rsidRPr="004208A4">
        <w:rPr>
          <w:rFonts w:ascii="宋体" w:hAnsi="宋体" w:hint="eastAsia"/>
        </w:rPr>
        <w:t>产生控制信号，控制指令执行的数据通路</w:t>
      </w:r>
      <w:r>
        <w:rPr>
          <w:rFonts w:ascii="宋体" w:hAnsi="宋体" w:hint="eastAsia"/>
        </w:rPr>
        <w:t>；</w:t>
      </w:r>
    </w:p>
    <w:p w14:paraId="3BBADBAC" w14:textId="13883655" w:rsidR="004208A4" w:rsidRDefault="004208A4" w:rsidP="0006448B">
      <w:pPr>
        <w:pStyle w:val="a3"/>
        <w:numPr>
          <w:ilvl w:val="0"/>
          <w:numId w:val="30"/>
        </w:numPr>
        <w:ind w:firstLineChars="0"/>
        <w:rPr>
          <w:rFonts w:ascii="宋体" w:hAnsi="宋体"/>
        </w:rPr>
      </w:pPr>
      <w:r>
        <w:rPr>
          <w:rFonts w:ascii="宋体" w:hAnsi="宋体" w:hint="eastAsia"/>
        </w:rPr>
        <w:t>单总线C</w:t>
      </w:r>
      <w:r>
        <w:rPr>
          <w:rFonts w:ascii="宋体" w:hAnsi="宋体"/>
        </w:rPr>
        <w:t>PU</w:t>
      </w:r>
      <w:r>
        <w:rPr>
          <w:rFonts w:ascii="宋体" w:hAnsi="宋体" w:hint="eastAsia"/>
        </w:rPr>
        <w:t>（3级时序）：执行相应的指令程序，完成相应的功能。</w:t>
      </w:r>
    </w:p>
    <w:p w14:paraId="6B990D01" w14:textId="6FE9420D" w:rsidR="004208A4" w:rsidRDefault="004208A4" w:rsidP="004208A4">
      <w:pPr>
        <w:pStyle w:val="a3"/>
        <w:ind w:left="420" w:firstLineChars="0" w:firstLine="0"/>
        <w:rPr>
          <w:rFonts w:ascii="宋体" w:hAnsi="宋体"/>
        </w:rPr>
      </w:pPr>
      <w:r w:rsidRPr="004208A4">
        <w:rPr>
          <w:rFonts w:ascii="宋体" w:hAnsi="宋体" w:hint="eastAsia"/>
        </w:rPr>
        <w:lastRenderedPageBreak/>
        <w:t>以上所提到的功能部件在</w:t>
      </w:r>
      <w:proofErr w:type="spellStart"/>
      <w:r w:rsidRPr="004208A4">
        <w:rPr>
          <w:rFonts w:ascii="宋体" w:hAnsi="宋体" w:hint="eastAsia"/>
        </w:rPr>
        <w:t>logisim</w:t>
      </w:r>
      <w:proofErr w:type="spellEnd"/>
      <w:r w:rsidRPr="004208A4">
        <w:rPr>
          <w:rFonts w:ascii="宋体" w:hAnsi="宋体" w:hint="eastAsia"/>
        </w:rPr>
        <w:t>中的外观如下表1-2所示</w:t>
      </w:r>
    </w:p>
    <w:tbl>
      <w:tblPr>
        <w:tblStyle w:val="affd"/>
        <w:tblW w:w="9356" w:type="dxa"/>
        <w:tblInd w:w="-5" w:type="dxa"/>
        <w:tblLayout w:type="fixed"/>
        <w:tblLook w:val="04A0" w:firstRow="1" w:lastRow="0" w:firstColumn="1" w:lastColumn="0" w:noHBand="0" w:noVBand="1"/>
      </w:tblPr>
      <w:tblGrid>
        <w:gridCol w:w="1864"/>
        <w:gridCol w:w="2946"/>
        <w:gridCol w:w="1802"/>
        <w:gridCol w:w="2744"/>
      </w:tblGrid>
      <w:tr w:rsidR="004208A4" w14:paraId="7A0F5873" w14:textId="77777777" w:rsidTr="00073C28">
        <w:trPr>
          <w:trHeight w:val="641"/>
        </w:trPr>
        <w:tc>
          <w:tcPr>
            <w:tcW w:w="1864" w:type="dxa"/>
          </w:tcPr>
          <w:p w14:paraId="30DD001B" w14:textId="77777777" w:rsidR="004208A4" w:rsidRDefault="004208A4" w:rsidP="00073C28">
            <w:pPr>
              <w:pStyle w:val="a3"/>
              <w:ind w:firstLineChars="0" w:firstLine="0"/>
              <w:rPr>
                <w:rFonts w:ascii="宋体" w:hAnsi="宋体"/>
              </w:rPr>
            </w:pPr>
            <w:r>
              <w:rPr>
                <w:rFonts w:ascii="宋体" w:hAnsi="宋体" w:hint="eastAsia"/>
              </w:rPr>
              <w:t>单周期CPU功能部件</w:t>
            </w:r>
          </w:p>
        </w:tc>
        <w:tc>
          <w:tcPr>
            <w:tcW w:w="2946" w:type="dxa"/>
          </w:tcPr>
          <w:p w14:paraId="2959E5E0" w14:textId="77777777" w:rsidR="004208A4" w:rsidRDefault="004208A4" w:rsidP="00073C28">
            <w:pPr>
              <w:pStyle w:val="a3"/>
              <w:ind w:firstLineChars="0" w:firstLine="0"/>
              <w:rPr>
                <w:rFonts w:ascii="宋体" w:hAnsi="宋体"/>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c>
          <w:tcPr>
            <w:tcW w:w="1802" w:type="dxa"/>
          </w:tcPr>
          <w:p w14:paraId="78D48296" w14:textId="77777777" w:rsidR="004208A4" w:rsidRDefault="004208A4" w:rsidP="00073C28">
            <w:pPr>
              <w:pStyle w:val="a3"/>
              <w:ind w:firstLineChars="0" w:firstLine="0"/>
              <w:rPr>
                <w:rFonts w:ascii="宋体" w:hAnsi="宋体"/>
              </w:rPr>
            </w:pPr>
            <w:r>
              <w:rPr>
                <w:rFonts w:ascii="宋体" w:hAnsi="宋体" w:hint="eastAsia"/>
              </w:rPr>
              <w:t>单周期CPU功能部件</w:t>
            </w:r>
          </w:p>
        </w:tc>
        <w:tc>
          <w:tcPr>
            <w:tcW w:w="2744" w:type="dxa"/>
          </w:tcPr>
          <w:p w14:paraId="0BA2A7E3" w14:textId="77777777" w:rsidR="004208A4" w:rsidRDefault="004208A4" w:rsidP="00073C28">
            <w:pPr>
              <w:pStyle w:val="a3"/>
              <w:ind w:firstLineChars="0" w:firstLine="0"/>
              <w:rPr>
                <w:rFonts w:ascii="宋体" w:hAnsi="宋体"/>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r>
      <w:tr w:rsidR="004208A4" w14:paraId="09BD93A0" w14:textId="77777777" w:rsidTr="00073C28">
        <w:trPr>
          <w:trHeight w:val="910"/>
        </w:trPr>
        <w:tc>
          <w:tcPr>
            <w:tcW w:w="1864" w:type="dxa"/>
          </w:tcPr>
          <w:p w14:paraId="39C11B54" w14:textId="275AAAF4" w:rsidR="004208A4" w:rsidRDefault="004208A4" w:rsidP="00073C28">
            <w:pPr>
              <w:pStyle w:val="a3"/>
              <w:ind w:firstLineChars="0" w:firstLine="0"/>
              <w:rPr>
                <w:rFonts w:ascii="宋体" w:hAnsi="宋体"/>
              </w:rPr>
            </w:pPr>
            <w:r>
              <w:rPr>
                <w:rFonts w:ascii="宋体" w:hAnsi="宋体" w:hint="eastAsia"/>
              </w:rPr>
              <w:t>指令译码器</w:t>
            </w:r>
          </w:p>
        </w:tc>
        <w:tc>
          <w:tcPr>
            <w:tcW w:w="2946" w:type="dxa"/>
          </w:tcPr>
          <w:p w14:paraId="4042408E" w14:textId="604391CB" w:rsidR="004208A4" w:rsidRDefault="004208A4" w:rsidP="00073C28">
            <w:pPr>
              <w:pStyle w:val="a3"/>
              <w:ind w:firstLineChars="0" w:firstLine="0"/>
              <w:rPr>
                <w:rFonts w:ascii="宋体" w:hAnsi="宋体"/>
              </w:rPr>
            </w:pPr>
            <w:r>
              <w:rPr>
                <w:noProof/>
              </w:rPr>
              <w:drawing>
                <wp:inline distT="0" distB="0" distL="0" distR="0" wp14:anchorId="1B3CF609" wp14:editId="3ECF5EE8">
                  <wp:extent cx="1028700" cy="14495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2333" cy="1454652"/>
                          </a:xfrm>
                          <a:prstGeom prst="rect">
                            <a:avLst/>
                          </a:prstGeom>
                        </pic:spPr>
                      </pic:pic>
                    </a:graphicData>
                  </a:graphic>
                </wp:inline>
              </w:drawing>
            </w:r>
          </w:p>
        </w:tc>
        <w:tc>
          <w:tcPr>
            <w:tcW w:w="1802" w:type="dxa"/>
          </w:tcPr>
          <w:p w14:paraId="48B355A9" w14:textId="6A535EBB" w:rsidR="004208A4" w:rsidRDefault="004208A4" w:rsidP="00073C28">
            <w:pPr>
              <w:pStyle w:val="a3"/>
              <w:ind w:firstLineChars="0" w:firstLine="0"/>
            </w:pPr>
            <w:r>
              <w:rPr>
                <w:rFonts w:ascii="宋体" w:hAnsi="宋体" w:hint="eastAsia"/>
              </w:rPr>
              <w:t>硬布线控制器组合逻辑单元</w:t>
            </w:r>
          </w:p>
        </w:tc>
        <w:tc>
          <w:tcPr>
            <w:tcW w:w="2744" w:type="dxa"/>
          </w:tcPr>
          <w:p w14:paraId="22EA1893" w14:textId="6FE24ECC" w:rsidR="004208A4" w:rsidRDefault="004208A4" w:rsidP="00073C28">
            <w:pPr>
              <w:pStyle w:val="a3"/>
              <w:ind w:firstLineChars="0" w:firstLine="0"/>
            </w:pPr>
            <w:r>
              <w:rPr>
                <w:noProof/>
              </w:rPr>
              <w:drawing>
                <wp:inline distT="0" distB="0" distL="0" distR="0" wp14:anchorId="57F5EDC8" wp14:editId="10AFED4C">
                  <wp:extent cx="352425" cy="1288719"/>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119" cy="1302226"/>
                          </a:xfrm>
                          <a:prstGeom prst="rect">
                            <a:avLst/>
                          </a:prstGeom>
                        </pic:spPr>
                      </pic:pic>
                    </a:graphicData>
                  </a:graphic>
                </wp:inline>
              </w:drawing>
            </w:r>
          </w:p>
        </w:tc>
      </w:tr>
      <w:tr w:rsidR="004208A4" w14:paraId="4E9AC16B" w14:textId="77777777" w:rsidTr="00073C28">
        <w:trPr>
          <w:trHeight w:val="641"/>
        </w:trPr>
        <w:tc>
          <w:tcPr>
            <w:tcW w:w="1864" w:type="dxa"/>
          </w:tcPr>
          <w:p w14:paraId="48D51AE5" w14:textId="45020938" w:rsidR="004208A4" w:rsidRDefault="004208A4" w:rsidP="00073C28">
            <w:pPr>
              <w:pStyle w:val="a3"/>
              <w:ind w:firstLineChars="0" w:firstLine="0"/>
              <w:rPr>
                <w:rFonts w:ascii="宋体" w:hAnsi="宋体"/>
              </w:rPr>
            </w:pPr>
            <w:r>
              <w:rPr>
                <w:rFonts w:ascii="宋体" w:hAnsi="宋体" w:hint="eastAsia"/>
              </w:rPr>
              <w:t>时序发生器状态机</w:t>
            </w:r>
          </w:p>
        </w:tc>
        <w:tc>
          <w:tcPr>
            <w:tcW w:w="2946" w:type="dxa"/>
          </w:tcPr>
          <w:p w14:paraId="32759EC1" w14:textId="4D1271F4" w:rsidR="004208A4" w:rsidRDefault="004208A4" w:rsidP="00073C28">
            <w:pPr>
              <w:pStyle w:val="a3"/>
              <w:ind w:firstLineChars="0" w:firstLine="0"/>
              <w:rPr>
                <w:rFonts w:ascii="宋体" w:hAnsi="宋体"/>
              </w:rPr>
            </w:pPr>
            <w:r>
              <w:rPr>
                <w:noProof/>
              </w:rPr>
              <w:drawing>
                <wp:inline distT="0" distB="0" distL="0" distR="0" wp14:anchorId="57AA6B31" wp14:editId="062CB6FE">
                  <wp:extent cx="1364811" cy="126682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9187" cy="1270886"/>
                          </a:xfrm>
                          <a:prstGeom prst="rect">
                            <a:avLst/>
                          </a:prstGeom>
                        </pic:spPr>
                      </pic:pic>
                    </a:graphicData>
                  </a:graphic>
                </wp:inline>
              </w:drawing>
            </w:r>
          </w:p>
        </w:tc>
        <w:tc>
          <w:tcPr>
            <w:tcW w:w="1802" w:type="dxa"/>
          </w:tcPr>
          <w:p w14:paraId="65582A9A" w14:textId="00D2B97B" w:rsidR="004208A4" w:rsidRDefault="004208A4" w:rsidP="00073C28">
            <w:pPr>
              <w:pStyle w:val="a3"/>
              <w:ind w:firstLineChars="0" w:firstLine="0"/>
            </w:pPr>
            <w:r>
              <w:rPr>
                <w:rFonts w:ascii="宋体" w:hAnsi="宋体" w:hint="eastAsia"/>
              </w:rPr>
              <w:t>硬布线控制器</w:t>
            </w:r>
          </w:p>
        </w:tc>
        <w:tc>
          <w:tcPr>
            <w:tcW w:w="2744" w:type="dxa"/>
          </w:tcPr>
          <w:p w14:paraId="026743A5" w14:textId="08F6A1B3" w:rsidR="004208A4" w:rsidRDefault="004208A4" w:rsidP="00073C28">
            <w:pPr>
              <w:pStyle w:val="a3"/>
              <w:ind w:firstLineChars="0" w:firstLine="0"/>
            </w:pPr>
            <w:r>
              <w:rPr>
                <w:noProof/>
              </w:rPr>
              <w:drawing>
                <wp:inline distT="0" distB="0" distL="0" distR="0" wp14:anchorId="78A618B5" wp14:editId="170ECFEF">
                  <wp:extent cx="1605280" cy="11696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5280" cy="1169670"/>
                          </a:xfrm>
                          <a:prstGeom prst="rect">
                            <a:avLst/>
                          </a:prstGeom>
                        </pic:spPr>
                      </pic:pic>
                    </a:graphicData>
                  </a:graphic>
                </wp:inline>
              </w:drawing>
            </w:r>
          </w:p>
        </w:tc>
      </w:tr>
      <w:tr w:rsidR="004208A4" w14:paraId="1B261A0F" w14:textId="77777777" w:rsidTr="00073C28">
        <w:trPr>
          <w:trHeight w:val="1590"/>
        </w:trPr>
        <w:tc>
          <w:tcPr>
            <w:tcW w:w="1864" w:type="dxa"/>
          </w:tcPr>
          <w:p w14:paraId="21FB13B8" w14:textId="5C05B5C4" w:rsidR="004208A4" w:rsidRDefault="004208A4" w:rsidP="00073C28">
            <w:pPr>
              <w:pStyle w:val="a3"/>
              <w:ind w:firstLineChars="0" w:firstLine="0"/>
              <w:rPr>
                <w:rFonts w:ascii="宋体" w:hAnsi="宋体"/>
              </w:rPr>
            </w:pPr>
            <w:r>
              <w:rPr>
                <w:rFonts w:ascii="宋体" w:hAnsi="宋体" w:hint="eastAsia"/>
              </w:rPr>
              <w:t>时序发生器输出函数</w:t>
            </w:r>
          </w:p>
        </w:tc>
        <w:tc>
          <w:tcPr>
            <w:tcW w:w="2946" w:type="dxa"/>
          </w:tcPr>
          <w:p w14:paraId="38304F43" w14:textId="03341DF0" w:rsidR="004208A4" w:rsidRDefault="004208A4" w:rsidP="00073C28">
            <w:pPr>
              <w:pStyle w:val="a3"/>
              <w:ind w:firstLineChars="0" w:firstLine="0"/>
              <w:rPr>
                <w:rFonts w:ascii="宋体" w:hAnsi="宋体"/>
              </w:rPr>
            </w:pPr>
            <w:r>
              <w:rPr>
                <w:noProof/>
              </w:rPr>
              <w:drawing>
                <wp:inline distT="0" distB="0" distL="0" distR="0" wp14:anchorId="016D341E" wp14:editId="34F438CC">
                  <wp:extent cx="1057275" cy="160137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4171" cy="1611816"/>
                          </a:xfrm>
                          <a:prstGeom prst="rect">
                            <a:avLst/>
                          </a:prstGeom>
                        </pic:spPr>
                      </pic:pic>
                    </a:graphicData>
                  </a:graphic>
                </wp:inline>
              </w:drawing>
            </w:r>
          </w:p>
        </w:tc>
        <w:tc>
          <w:tcPr>
            <w:tcW w:w="1802" w:type="dxa"/>
          </w:tcPr>
          <w:p w14:paraId="305D99E1" w14:textId="1EEB06A2" w:rsidR="004208A4" w:rsidRDefault="00901C29" w:rsidP="00073C28">
            <w:pPr>
              <w:pStyle w:val="a3"/>
              <w:ind w:firstLineChars="0" w:firstLine="0"/>
              <w:rPr>
                <w:rFonts w:ascii="宋体" w:hAnsi="宋体"/>
              </w:rPr>
            </w:pPr>
            <w:r>
              <w:rPr>
                <w:rFonts w:ascii="宋体" w:hAnsi="宋体" w:hint="eastAsia"/>
              </w:rPr>
              <w:t>单总线C</w:t>
            </w:r>
            <w:r>
              <w:rPr>
                <w:rFonts w:ascii="宋体" w:hAnsi="宋体"/>
              </w:rPr>
              <w:t>PU</w:t>
            </w:r>
            <w:r>
              <w:rPr>
                <w:rFonts w:ascii="宋体" w:hAnsi="宋体" w:hint="eastAsia"/>
              </w:rPr>
              <w:t>（3级时序）</w:t>
            </w:r>
          </w:p>
        </w:tc>
        <w:tc>
          <w:tcPr>
            <w:tcW w:w="2744" w:type="dxa"/>
          </w:tcPr>
          <w:p w14:paraId="11E50CBB" w14:textId="682B11D9" w:rsidR="004208A4" w:rsidRDefault="00901C29" w:rsidP="00073C28">
            <w:pPr>
              <w:pStyle w:val="a3"/>
              <w:ind w:firstLineChars="0" w:firstLine="0"/>
              <w:rPr>
                <w:rFonts w:ascii="宋体" w:hAnsi="宋体"/>
              </w:rPr>
            </w:pPr>
            <w:r>
              <w:rPr>
                <w:noProof/>
              </w:rPr>
              <w:drawing>
                <wp:inline distT="0" distB="0" distL="0" distR="0" wp14:anchorId="5758A9A4" wp14:editId="7F70E36C">
                  <wp:extent cx="1605280" cy="145986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5280" cy="1459865"/>
                          </a:xfrm>
                          <a:prstGeom prst="rect">
                            <a:avLst/>
                          </a:prstGeom>
                        </pic:spPr>
                      </pic:pic>
                    </a:graphicData>
                  </a:graphic>
                </wp:inline>
              </w:drawing>
            </w:r>
          </w:p>
        </w:tc>
      </w:tr>
    </w:tbl>
    <w:p w14:paraId="28C0828C" w14:textId="022C4D57" w:rsidR="00251310" w:rsidRPr="004D1A06" w:rsidRDefault="004208A4" w:rsidP="00626A34">
      <w:pPr>
        <w:pStyle w:val="a3"/>
        <w:ind w:firstLineChars="0" w:firstLine="0"/>
        <w:jc w:val="center"/>
        <w:rPr>
          <w:rFonts w:ascii="宋体" w:hAnsi="宋体"/>
        </w:rPr>
      </w:pPr>
      <w:r>
        <w:rPr>
          <w:rFonts w:ascii="宋体" w:hAnsi="宋体" w:hint="eastAsia"/>
        </w:rPr>
        <w:t>表1-2.单</w:t>
      </w:r>
      <w:r w:rsidR="00C4673C">
        <w:rPr>
          <w:rFonts w:ascii="宋体" w:hAnsi="宋体" w:hint="eastAsia"/>
        </w:rPr>
        <w:t>总线</w:t>
      </w:r>
      <w:r>
        <w:rPr>
          <w:rFonts w:ascii="宋体" w:hAnsi="宋体" w:hint="eastAsia"/>
        </w:rPr>
        <w:t>CPU</w:t>
      </w:r>
      <w:r w:rsidR="00C4673C">
        <w:rPr>
          <w:rFonts w:ascii="宋体" w:hAnsi="宋体" w:hint="eastAsia"/>
        </w:rPr>
        <w:t>（3级时序）</w:t>
      </w:r>
      <w:r>
        <w:rPr>
          <w:rFonts w:ascii="宋体" w:hAnsi="宋体" w:hint="eastAsia"/>
        </w:rPr>
        <w:t>功能部件</w:t>
      </w:r>
    </w:p>
    <w:p w14:paraId="7C5CF033" w14:textId="3AB07823" w:rsidR="00251310" w:rsidRDefault="004D1A06" w:rsidP="00251310">
      <w:pPr>
        <w:pStyle w:val="30"/>
        <w:tabs>
          <w:tab w:val="left" w:pos="1080"/>
        </w:tabs>
        <w:spacing w:beforeLines="0" w:before="229" w:afterLines="0" w:after="229"/>
        <w:rPr>
          <w:bCs w:val="0"/>
        </w:rPr>
      </w:pPr>
      <w:r>
        <w:rPr>
          <w:rFonts w:hint="eastAsia"/>
          <w:bCs w:val="0"/>
        </w:rPr>
        <w:t>单总线</w:t>
      </w:r>
      <w:r>
        <w:rPr>
          <w:rFonts w:hint="eastAsia"/>
          <w:bCs w:val="0"/>
        </w:rPr>
        <w:t>C</w:t>
      </w:r>
      <w:r>
        <w:rPr>
          <w:bCs w:val="0"/>
        </w:rPr>
        <w:t>PU</w:t>
      </w:r>
      <w:r>
        <w:rPr>
          <w:rFonts w:hint="eastAsia"/>
          <w:bCs w:val="0"/>
        </w:rPr>
        <w:t>设计（现代时序）</w:t>
      </w:r>
      <w:r w:rsidR="00A20E5A">
        <w:rPr>
          <w:rFonts w:hint="eastAsia"/>
          <w:bCs w:val="0"/>
        </w:rPr>
        <w:t>部件</w:t>
      </w:r>
    </w:p>
    <w:p w14:paraId="064378D4" w14:textId="4D0FDDA9" w:rsidR="004D1A06" w:rsidRDefault="004D1A06" w:rsidP="004D1A06">
      <w:pPr>
        <w:pStyle w:val="a3"/>
        <w:numPr>
          <w:ilvl w:val="0"/>
          <w:numId w:val="31"/>
        </w:numPr>
        <w:ind w:firstLineChars="0"/>
        <w:rPr>
          <w:rFonts w:ascii="宋体" w:hAnsi="宋体"/>
        </w:rPr>
      </w:pPr>
      <w:bookmarkStart w:id="22" w:name="_Hlk58851255"/>
      <w:r>
        <w:rPr>
          <w:rFonts w:ascii="宋体" w:hAnsi="宋体" w:hint="eastAsia"/>
        </w:rPr>
        <w:t>M</w:t>
      </w:r>
      <w:r>
        <w:rPr>
          <w:rFonts w:ascii="宋体" w:hAnsi="宋体"/>
        </w:rPr>
        <w:t>IPS</w:t>
      </w:r>
      <w:r>
        <w:rPr>
          <w:rFonts w:ascii="宋体" w:hAnsi="宋体" w:hint="eastAsia"/>
        </w:rPr>
        <w:t>指令译码器：</w:t>
      </w:r>
      <w:r w:rsidRPr="0006448B">
        <w:rPr>
          <w:rFonts w:ascii="宋体" w:hAnsi="宋体" w:hint="eastAsia"/>
        </w:rPr>
        <w:t>指令译码器是控制器核心功能部件，负责将指令字翻译成一根根的指令译码信号，每一根指令译码信号代表一条具体的指令</w:t>
      </w:r>
      <w:bookmarkEnd w:id="22"/>
      <w:r>
        <w:rPr>
          <w:rFonts w:ascii="宋体" w:hAnsi="宋体" w:hint="eastAsia"/>
        </w:rPr>
        <w:t>；</w:t>
      </w:r>
    </w:p>
    <w:p w14:paraId="19903A0E" w14:textId="68180637" w:rsidR="004D1A06" w:rsidRDefault="004D1A06" w:rsidP="004D1A06">
      <w:pPr>
        <w:pStyle w:val="a3"/>
        <w:numPr>
          <w:ilvl w:val="0"/>
          <w:numId w:val="31"/>
        </w:numPr>
        <w:ind w:firstLineChars="0"/>
      </w:pPr>
      <w:r>
        <w:rPr>
          <w:rFonts w:hint="eastAsia"/>
        </w:rPr>
        <w:t>微程序入口查找逻辑：根据指令字查找微程序的入口地址；</w:t>
      </w:r>
    </w:p>
    <w:p w14:paraId="7CB36656" w14:textId="14A752B1" w:rsidR="004D1A06" w:rsidRDefault="004D1A06" w:rsidP="004D1A06">
      <w:pPr>
        <w:pStyle w:val="a3"/>
        <w:numPr>
          <w:ilvl w:val="0"/>
          <w:numId w:val="31"/>
        </w:numPr>
        <w:ind w:firstLineChars="0"/>
      </w:pPr>
      <w:r>
        <w:rPr>
          <w:rFonts w:hint="eastAsia"/>
        </w:rPr>
        <w:t>条件判别测试逻辑：根据相应的判别测试位，进行微程序分支；</w:t>
      </w:r>
    </w:p>
    <w:p w14:paraId="721C1276" w14:textId="66C802D2" w:rsidR="004D1A06" w:rsidRDefault="004D1A06" w:rsidP="004D1A06">
      <w:pPr>
        <w:pStyle w:val="a3"/>
        <w:numPr>
          <w:ilvl w:val="0"/>
          <w:numId w:val="31"/>
        </w:numPr>
        <w:ind w:firstLineChars="0"/>
      </w:pPr>
      <w:r>
        <w:rPr>
          <w:rFonts w:hint="eastAsia"/>
        </w:rPr>
        <w:t>微程序控制器：输入指令字和判别标志，输出相应的微指令地址和控制字段；</w:t>
      </w:r>
    </w:p>
    <w:p w14:paraId="22211B57" w14:textId="157F2894" w:rsidR="004D1A06" w:rsidRDefault="004D1A06" w:rsidP="004D1A06">
      <w:pPr>
        <w:pStyle w:val="a3"/>
        <w:numPr>
          <w:ilvl w:val="0"/>
          <w:numId w:val="31"/>
        </w:numPr>
        <w:ind w:firstLineChars="0"/>
      </w:pPr>
      <w:r>
        <w:rPr>
          <w:rFonts w:hint="eastAsia"/>
        </w:rPr>
        <w:t>硬布线</w:t>
      </w:r>
      <w:r w:rsidR="00C4673C">
        <w:rPr>
          <w:rFonts w:hint="eastAsia"/>
        </w:rPr>
        <w:t>状态机：</w:t>
      </w:r>
      <w:proofErr w:type="gramStart"/>
      <w:r w:rsidR="00C4673C">
        <w:rPr>
          <w:rFonts w:hint="eastAsia"/>
        </w:rPr>
        <w:t>输入现态和</w:t>
      </w:r>
      <w:proofErr w:type="gramEnd"/>
      <w:r w:rsidR="00C4673C">
        <w:rPr>
          <w:rFonts w:hint="eastAsia"/>
        </w:rPr>
        <w:t>指令字，输出次态，完成相应的状态转换；</w:t>
      </w:r>
    </w:p>
    <w:p w14:paraId="4A44712F" w14:textId="43C97506" w:rsidR="00C4673C" w:rsidRDefault="00C4673C" w:rsidP="004D1A06">
      <w:pPr>
        <w:pStyle w:val="a3"/>
        <w:numPr>
          <w:ilvl w:val="0"/>
          <w:numId w:val="31"/>
        </w:numPr>
        <w:ind w:firstLineChars="0"/>
      </w:pPr>
      <w:r>
        <w:rPr>
          <w:rFonts w:hint="eastAsia"/>
        </w:rPr>
        <w:lastRenderedPageBreak/>
        <w:t>硬布线控制器：根据指令字和现态，输出相应的控制信号，控制数据通路；</w:t>
      </w:r>
    </w:p>
    <w:p w14:paraId="229B3E8C" w14:textId="398AE9BD" w:rsidR="00C4673C" w:rsidRDefault="00C4673C" w:rsidP="004D1A06">
      <w:pPr>
        <w:pStyle w:val="a3"/>
        <w:numPr>
          <w:ilvl w:val="0"/>
          <w:numId w:val="31"/>
        </w:numPr>
        <w:ind w:firstLineChars="0"/>
      </w:pPr>
      <w:r>
        <w:rPr>
          <w:rFonts w:hint="eastAsia"/>
        </w:rPr>
        <w:t>采用微程序的单总线</w:t>
      </w:r>
      <w:r>
        <w:rPr>
          <w:rFonts w:hint="eastAsia"/>
        </w:rPr>
        <w:t>C</w:t>
      </w:r>
      <w:r>
        <w:t>PU</w:t>
      </w:r>
      <w:r>
        <w:rPr>
          <w:rFonts w:hint="eastAsia"/>
        </w:rPr>
        <w:t>：执行一系列的指令，完成相应的程序。</w:t>
      </w:r>
    </w:p>
    <w:p w14:paraId="2135C19E" w14:textId="1A131FF9" w:rsidR="00C4673C" w:rsidRDefault="00C4673C" w:rsidP="00C4673C">
      <w:pPr>
        <w:pStyle w:val="a3"/>
        <w:ind w:left="480" w:firstLineChars="0" w:firstLine="0"/>
      </w:pPr>
      <w:r w:rsidRPr="00C4673C">
        <w:rPr>
          <w:rFonts w:hint="eastAsia"/>
        </w:rPr>
        <w:t>以上所提到的功能部件在</w:t>
      </w:r>
      <w:proofErr w:type="spellStart"/>
      <w:r w:rsidRPr="00C4673C">
        <w:rPr>
          <w:rFonts w:hint="eastAsia"/>
        </w:rPr>
        <w:t>logisim</w:t>
      </w:r>
      <w:proofErr w:type="spellEnd"/>
      <w:r w:rsidRPr="00C4673C">
        <w:rPr>
          <w:rFonts w:hint="eastAsia"/>
        </w:rPr>
        <w:t>中的外观如下表</w:t>
      </w:r>
      <w:r w:rsidRPr="00C4673C">
        <w:rPr>
          <w:rFonts w:hint="eastAsia"/>
        </w:rPr>
        <w:t>1-3</w:t>
      </w:r>
      <w:r w:rsidRPr="00C4673C">
        <w:rPr>
          <w:rFonts w:hint="eastAsia"/>
        </w:rPr>
        <w:t>所示</w:t>
      </w:r>
    </w:p>
    <w:tbl>
      <w:tblPr>
        <w:tblStyle w:val="affd"/>
        <w:tblW w:w="9356" w:type="dxa"/>
        <w:tblInd w:w="-5" w:type="dxa"/>
        <w:tblLayout w:type="fixed"/>
        <w:tblLook w:val="04A0" w:firstRow="1" w:lastRow="0" w:firstColumn="1" w:lastColumn="0" w:noHBand="0" w:noVBand="1"/>
      </w:tblPr>
      <w:tblGrid>
        <w:gridCol w:w="1825"/>
        <w:gridCol w:w="2922"/>
        <w:gridCol w:w="1751"/>
        <w:gridCol w:w="2858"/>
      </w:tblGrid>
      <w:tr w:rsidR="00C4673C" w14:paraId="7C586E7D" w14:textId="77777777" w:rsidTr="00073C28">
        <w:trPr>
          <w:trHeight w:val="641"/>
        </w:trPr>
        <w:tc>
          <w:tcPr>
            <w:tcW w:w="1825" w:type="dxa"/>
          </w:tcPr>
          <w:p w14:paraId="2673B157" w14:textId="77777777" w:rsidR="00C4673C" w:rsidRDefault="00C4673C" w:rsidP="00073C28">
            <w:pPr>
              <w:pStyle w:val="a3"/>
              <w:ind w:firstLineChars="0" w:firstLine="0"/>
              <w:rPr>
                <w:rFonts w:ascii="宋体" w:hAnsi="宋体"/>
              </w:rPr>
            </w:pPr>
            <w:r>
              <w:rPr>
                <w:rFonts w:ascii="宋体" w:hAnsi="宋体" w:hint="eastAsia"/>
              </w:rPr>
              <w:t>多周期CPU功能部件</w:t>
            </w:r>
          </w:p>
        </w:tc>
        <w:tc>
          <w:tcPr>
            <w:tcW w:w="2922" w:type="dxa"/>
          </w:tcPr>
          <w:p w14:paraId="3F672AC0" w14:textId="77777777" w:rsidR="00C4673C" w:rsidRDefault="00C4673C" w:rsidP="00073C28">
            <w:pPr>
              <w:pStyle w:val="a3"/>
              <w:ind w:firstLineChars="0" w:firstLine="0"/>
              <w:rPr>
                <w:rFonts w:ascii="宋体" w:hAnsi="宋体"/>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c>
          <w:tcPr>
            <w:tcW w:w="1751" w:type="dxa"/>
          </w:tcPr>
          <w:p w14:paraId="73DFE0E9" w14:textId="77777777" w:rsidR="00C4673C" w:rsidRDefault="00C4673C" w:rsidP="00073C28">
            <w:pPr>
              <w:pStyle w:val="a3"/>
              <w:ind w:firstLineChars="0" w:firstLine="0"/>
              <w:rPr>
                <w:rFonts w:ascii="宋体" w:hAnsi="宋体"/>
              </w:rPr>
            </w:pPr>
            <w:r>
              <w:rPr>
                <w:rFonts w:ascii="宋体" w:hAnsi="宋体" w:hint="eastAsia"/>
              </w:rPr>
              <w:t>多周期CPU功能部件</w:t>
            </w:r>
          </w:p>
        </w:tc>
        <w:tc>
          <w:tcPr>
            <w:tcW w:w="2858" w:type="dxa"/>
          </w:tcPr>
          <w:p w14:paraId="6EC450B0" w14:textId="77777777" w:rsidR="00C4673C" w:rsidRDefault="00C4673C" w:rsidP="00073C28">
            <w:pPr>
              <w:pStyle w:val="a3"/>
              <w:ind w:firstLineChars="0" w:firstLine="0"/>
              <w:rPr>
                <w:rFonts w:ascii="宋体" w:hAnsi="宋体"/>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r>
      <w:tr w:rsidR="00C4673C" w14:paraId="1B319DF7" w14:textId="77777777" w:rsidTr="00073C28">
        <w:trPr>
          <w:trHeight w:val="910"/>
        </w:trPr>
        <w:tc>
          <w:tcPr>
            <w:tcW w:w="1825" w:type="dxa"/>
          </w:tcPr>
          <w:p w14:paraId="6793A9AB" w14:textId="1031850D" w:rsidR="00C4673C" w:rsidRDefault="00C4673C" w:rsidP="00073C28">
            <w:pPr>
              <w:pStyle w:val="a3"/>
              <w:ind w:firstLineChars="0" w:firstLine="0"/>
              <w:rPr>
                <w:rFonts w:ascii="宋体" w:hAnsi="宋体"/>
              </w:rPr>
            </w:pPr>
            <w:r>
              <w:rPr>
                <w:rFonts w:ascii="宋体" w:hAnsi="宋体" w:hint="eastAsia"/>
              </w:rPr>
              <w:t>M</w:t>
            </w:r>
            <w:r>
              <w:rPr>
                <w:rFonts w:ascii="宋体" w:hAnsi="宋体"/>
              </w:rPr>
              <w:t>IPS</w:t>
            </w:r>
            <w:r>
              <w:rPr>
                <w:rFonts w:ascii="宋体" w:hAnsi="宋体" w:hint="eastAsia"/>
              </w:rPr>
              <w:t>指令译码器</w:t>
            </w:r>
          </w:p>
        </w:tc>
        <w:tc>
          <w:tcPr>
            <w:tcW w:w="2922" w:type="dxa"/>
          </w:tcPr>
          <w:p w14:paraId="26E0F37E" w14:textId="51314DE5" w:rsidR="00C4673C" w:rsidRDefault="00413F60" w:rsidP="00073C28">
            <w:pPr>
              <w:pStyle w:val="a3"/>
              <w:ind w:firstLineChars="0" w:firstLine="0"/>
              <w:rPr>
                <w:rFonts w:ascii="宋体" w:hAnsi="宋体"/>
              </w:rPr>
            </w:pPr>
            <w:r>
              <w:rPr>
                <w:noProof/>
              </w:rPr>
              <w:drawing>
                <wp:inline distT="0" distB="0" distL="0" distR="0" wp14:anchorId="6B8628F9" wp14:editId="11E10A49">
                  <wp:extent cx="933450" cy="1290479"/>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40574" cy="1300328"/>
                          </a:xfrm>
                          <a:prstGeom prst="rect">
                            <a:avLst/>
                          </a:prstGeom>
                        </pic:spPr>
                      </pic:pic>
                    </a:graphicData>
                  </a:graphic>
                </wp:inline>
              </w:drawing>
            </w:r>
          </w:p>
        </w:tc>
        <w:tc>
          <w:tcPr>
            <w:tcW w:w="1751" w:type="dxa"/>
          </w:tcPr>
          <w:p w14:paraId="1EE9F19B" w14:textId="5BB372A4" w:rsidR="00C4673C" w:rsidRDefault="00C4673C" w:rsidP="00073C28">
            <w:pPr>
              <w:pStyle w:val="a3"/>
              <w:ind w:firstLineChars="0" w:firstLine="0"/>
            </w:pPr>
            <w:r>
              <w:rPr>
                <w:rFonts w:hint="eastAsia"/>
              </w:rPr>
              <w:t>微程序控制器</w:t>
            </w:r>
          </w:p>
        </w:tc>
        <w:tc>
          <w:tcPr>
            <w:tcW w:w="2858" w:type="dxa"/>
          </w:tcPr>
          <w:p w14:paraId="0FE69011" w14:textId="02029DB1" w:rsidR="00C4673C" w:rsidRDefault="00413F60" w:rsidP="00073C28">
            <w:pPr>
              <w:pStyle w:val="a3"/>
              <w:ind w:firstLineChars="0" w:firstLine="0"/>
            </w:pPr>
            <w:r>
              <w:rPr>
                <w:noProof/>
              </w:rPr>
              <w:drawing>
                <wp:inline distT="0" distB="0" distL="0" distR="0" wp14:anchorId="39684241" wp14:editId="2236617E">
                  <wp:extent cx="1425389" cy="107632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6910" cy="1085024"/>
                          </a:xfrm>
                          <a:prstGeom prst="rect">
                            <a:avLst/>
                          </a:prstGeom>
                        </pic:spPr>
                      </pic:pic>
                    </a:graphicData>
                  </a:graphic>
                </wp:inline>
              </w:drawing>
            </w:r>
          </w:p>
        </w:tc>
      </w:tr>
      <w:tr w:rsidR="00C4673C" w14:paraId="7E8D619C" w14:textId="77777777" w:rsidTr="00073C28">
        <w:trPr>
          <w:trHeight w:val="641"/>
        </w:trPr>
        <w:tc>
          <w:tcPr>
            <w:tcW w:w="1825" w:type="dxa"/>
          </w:tcPr>
          <w:p w14:paraId="5985D2A3" w14:textId="4BBD7BEE" w:rsidR="00C4673C" w:rsidRDefault="00C4673C" w:rsidP="00073C28">
            <w:pPr>
              <w:pStyle w:val="a3"/>
              <w:ind w:firstLineChars="0" w:firstLine="0"/>
              <w:rPr>
                <w:rFonts w:ascii="宋体" w:hAnsi="宋体"/>
              </w:rPr>
            </w:pPr>
            <w:r>
              <w:rPr>
                <w:rFonts w:hint="eastAsia"/>
              </w:rPr>
              <w:t>微程序入口查找逻辑</w:t>
            </w:r>
          </w:p>
        </w:tc>
        <w:tc>
          <w:tcPr>
            <w:tcW w:w="2922" w:type="dxa"/>
          </w:tcPr>
          <w:p w14:paraId="7DEEA31C" w14:textId="5DD683AD" w:rsidR="00C4673C" w:rsidRDefault="00413F60" w:rsidP="00073C28">
            <w:pPr>
              <w:pStyle w:val="a3"/>
              <w:ind w:firstLineChars="0" w:firstLine="0"/>
              <w:rPr>
                <w:rFonts w:ascii="宋体" w:hAnsi="宋体"/>
              </w:rPr>
            </w:pPr>
            <w:r>
              <w:rPr>
                <w:noProof/>
              </w:rPr>
              <w:drawing>
                <wp:inline distT="0" distB="0" distL="0" distR="0" wp14:anchorId="09865DFD" wp14:editId="6D6E5931">
                  <wp:extent cx="1407489" cy="16764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9544" cy="1678848"/>
                          </a:xfrm>
                          <a:prstGeom prst="rect">
                            <a:avLst/>
                          </a:prstGeom>
                        </pic:spPr>
                      </pic:pic>
                    </a:graphicData>
                  </a:graphic>
                </wp:inline>
              </w:drawing>
            </w:r>
          </w:p>
        </w:tc>
        <w:tc>
          <w:tcPr>
            <w:tcW w:w="1751" w:type="dxa"/>
          </w:tcPr>
          <w:p w14:paraId="46F45897" w14:textId="04FC7194" w:rsidR="00C4673C" w:rsidRDefault="00C4673C" w:rsidP="00073C28">
            <w:pPr>
              <w:pStyle w:val="a3"/>
              <w:ind w:firstLineChars="0" w:firstLine="0"/>
            </w:pPr>
            <w:r>
              <w:rPr>
                <w:rFonts w:hint="eastAsia"/>
              </w:rPr>
              <w:t>硬布线状态机</w:t>
            </w:r>
          </w:p>
        </w:tc>
        <w:tc>
          <w:tcPr>
            <w:tcW w:w="2858" w:type="dxa"/>
          </w:tcPr>
          <w:p w14:paraId="26F77698" w14:textId="293DD224" w:rsidR="00C4673C" w:rsidRDefault="00413F60" w:rsidP="00073C28">
            <w:pPr>
              <w:pStyle w:val="a3"/>
              <w:ind w:firstLineChars="0" w:firstLine="0"/>
            </w:pPr>
            <w:r>
              <w:rPr>
                <w:noProof/>
              </w:rPr>
              <w:drawing>
                <wp:inline distT="0" distB="0" distL="0" distR="0" wp14:anchorId="43B3762F" wp14:editId="39DB3EB9">
                  <wp:extent cx="685800" cy="1460664"/>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9993" cy="1469595"/>
                          </a:xfrm>
                          <a:prstGeom prst="rect">
                            <a:avLst/>
                          </a:prstGeom>
                        </pic:spPr>
                      </pic:pic>
                    </a:graphicData>
                  </a:graphic>
                </wp:inline>
              </w:drawing>
            </w:r>
            <w:r w:rsidR="00C4673C">
              <w:t xml:space="preserve"> </w:t>
            </w:r>
          </w:p>
        </w:tc>
      </w:tr>
      <w:tr w:rsidR="00C4673C" w14:paraId="792B33DC" w14:textId="77777777" w:rsidTr="00073C28">
        <w:trPr>
          <w:trHeight w:val="1279"/>
        </w:trPr>
        <w:tc>
          <w:tcPr>
            <w:tcW w:w="1825" w:type="dxa"/>
          </w:tcPr>
          <w:p w14:paraId="10E686F3" w14:textId="5FECD4AC" w:rsidR="00C4673C" w:rsidRDefault="00C4673C" w:rsidP="00073C28">
            <w:pPr>
              <w:pStyle w:val="a3"/>
              <w:ind w:firstLineChars="0" w:firstLine="0"/>
              <w:rPr>
                <w:rFonts w:ascii="宋体" w:hAnsi="宋体"/>
              </w:rPr>
            </w:pPr>
            <w:r>
              <w:rPr>
                <w:rFonts w:hint="eastAsia"/>
              </w:rPr>
              <w:t>条件判别测试逻辑</w:t>
            </w:r>
          </w:p>
        </w:tc>
        <w:tc>
          <w:tcPr>
            <w:tcW w:w="2922" w:type="dxa"/>
          </w:tcPr>
          <w:p w14:paraId="76D3D3B1" w14:textId="1242B47A" w:rsidR="00C4673C" w:rsidRDefault="00413F60" w:rsidP="00073C28">
            <w:pPr>
              <w:pStyle w:val="a3"/>
              <w:ind w:firstLineChars="0" w:firstLine="0"/>
              <w:rPr>
                <w:rFonts w:ascii="宋体" w:hAnsi="宋体"/>
              </w:rPr>
            </w:pPr>
            <w:r>
              <w:rPr>
                <w:noProof/>
              </w:rPr>
              <w:drawing>
                <wp:inline distT="0" distB="0" distL="0" distR="0" wp14:anchorId="241279CC" wp14:editId="0375BC4D">
                  <wp:extent cx="942975" cy="68754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9950" cy="692627"/>
                          </a:xfrm>
                          <a:prstGeom prst="rect">
                            <a:avLst/>
                          </a:prstGeom>
                        </pic:spPr>
                      </pic:pic>
                    </a:graphicData>
                  </a:graphic>
                </wp:inline>
              </w:drawing>
            </w:r>
          </w:p>
        </w:tc>
        <w:tc>
          <w:tcPr>
            <w:tcW w:w="1751" w:type="dxa"/>
          </w:tcPr>
          <w:p w14:paraId="376D2F14" w14:textId="526EB8E5" w:rsidR="00C4673C" w:rsidRDefault="00C4673C" w:rsidP="00073C28">
            <w:pPr>
              <w:pStyle w:val="a3"/>
              <w:ind w:firstLineChars="0" w:firstLine="0"/>
              <w:rPr>
                <w:rFonts w:ascii="宋体" w:hAnsi="宋体"/>
              </w:rPr>
            </w:pPr>
            <w:r>
              <w:rPr>
                <w:rFonts w:hint="eastAsia"/>
              </w:rPr>
              <w:t>硬布线控制器</w:t>
            </w:r>
          </w:p>
        </w:tc>
        <w:tc>
          <w:tcPr>
            <w:tcW w:w="2858" w:type="dxa"/>
          </w:tcPr>
          <w:p w14:paraId="72B3DCD1" w14:textId="1E7080D8" w:rsidR="00C4673C" w:rsidRDefault="00413F60" w:rsidP="00073C28">
            <w:pPr>
              <w:pStyle w:val="a3"/>
              <w:ind w:firstLineChars="0" w:firstLine="0"/>
              <w:rPr>
                <w:rFonts w:ascii="宋体" w:hAnsi="宋体"/>
              </w:rPr>
            </w:pPr>
            <w:r>
              <w:rPr>
                <w:noProof/>
              </w:rPr>
              <w:drawing>
                <wp:inline distT="0" distB="0" distL="0" distR="0" wp14:anchorId="5D0B9C0F" wp14:editId="216ED121">
                  <wp:extent cx="1677670" cy="11296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7670" cy="1129665"/>
                          </a:xfrm>
                          <a:prstGeom prst="rect">
                            <a:avLst/>
                          </a:prstGeom>
                        </pic:spPr>
                      </pic:pic>
                    </a:graphicData>
                  </a:graphic>
                </wp:inline>
              </w:drawing>
            </w:r>
          </w:p>
        </w:tc>
      </w:tr>
    </w:tbl>
    <w:p w14:paraId="6ABE63DA" w14:textId="09F474AA" w:rsidR="00C4673C" w:rsidRPr="0069650F" w:rsidRDefault="00C4673C" w:rsidP="00626A34">
      <w:pPr>
        <w:pStyle w:val="a3"/>
        <w:ind w:firstLine="480"/>
        <w:jc w:val="center"/>
        <w:rPr>
          <w:rFonts w:ascii="宋体" w:hAnsi="宋体"/>
        </w:rPr>
      </w:pPr>
      <w:r>
        <w:rPr>
          <w:rFonts w:ascii="宋体" w:hAnsi="宋体" w:hint="eastAsia"/>
        </w:rPr>
        <w:t>表1-3.单总线C</w:t>
      </w:r>
      <w:r>
        <w:rPr>
          <w:rFonts w:ascii="宋体" w:hAnsi="宋体"/>
        </w:rPr>
        <w:t>PU</w:t>
      </w:r>
      <w:r>
        <w:rPr>
          <w:rFonts w:ascii="宋体" w:hAnsi="宋体" w:hint="eastAsia"/>
        </w:rPr>
        <w:t>（现代时序）功能部件</w:t>
      </w:r>
    </w:p>
    <w:p w14:paraId="5A367128" w14:textId="3F4AFBF3" w:rsidR="0069650F" w:rsidRDefault="004D1A06" w:rsidP="0069650F">
      <w:pPr>
        <w:pStyle w:val="30"/>
        <w:spacing w:before="229" w:after="229"/>
      </w:pPr>
      <w:r w:rsidRPr="004D1A06">
        <w:rPr>
          <w:rFonts w:hint="eastAsia"/>
        </w:rPr>
        <w:t>现代时序中断机制实现</w:t>
      </w:r>
      <w:r w:rsidR="00A20E5A">
        <w:rPr>
          <w:rFonts w:hint="eastAsia"/>
        </w:rPr>
        <w:t>部件</w:t>
      </w:r>
    </w:p>
    <w:p w14:paraId="0C1C7DA1" w14:textId="2CDE32C3" w:rsidR="0069650F" w:rsidRDefault="0069650F" w:rsidP="0069650F">
      <w:pPr>
        <w:pStyle w:val="a3"/>
        <w:numPr>
          <w:ilvl w:val="0"/>
          <w:numId w:val="32"/>
        </w:numPr>
        <w:ind w:firstLineChars="0"/>
      </w:pPr>
      <w:r w:rsidRPr="0069650F">
        <w:rPr>
          <w:rFonts w:hint="eastAsia"/>
        </w:rPr>
        <w:t>M</w:t>
      </w:r>
      <w:r w:rsidRPr="0069650F">
        <w:t>IPS</w:t>
      </w:r>
      <w:r w:rsidRPr="0069650F">
        <w:t>指令译码器</w:t>
      </w:r>
      <w:r w:rsidRPr="0069650F">
        <w:rPr>
          <w:rFonts w:hint="eastAsia"/>
        </w:rPr>
        <w:t>：指令译码器是控制器核心功能部件，负责将指令字翻译成一根根的指令译码信号，每一根指令译码信号代表一条具体的指令</w:t>
      </w:r>
      <w:r>
        <w:rPr>
          <w:rFonts w:hint="eastAsia"/>
        </w:rPr>
        <w:t>；</w:t>
      </w:r>
    </w:p>
    <w:p w14:paraId="1B372048" w14:textId="19CF7917" w:rsidR="0069650F" w:rsidRDefault="0069650F" w:rsidP="0069650F">
      <w:pPr>
        <w:pStyle w:val="a3"/>
        <w:numPr>
          <w:ilvl w:val="0"/>
          <w:numId w:val="32"/>
        </w:numPr>
        <w:ind w:firstLineChars="0"/>
      </w:pPr>
      <w:r>
        <w:rPr>
          <w:rFonts w:hint="eastAsia"/>
        </w:rPr>
        <w:t>微程序入口查找逻辑：根据指令字查找微程序的入口地址；</w:t>
      </w:r>
    </w:p>
    <w:p w14:paraId="4765161C" w14:textId="3335E959" w:rsidR="0069650F" w:rsidRDefault="0069650F" w:rsidP="0069650F">
      <w:pPr>
        <w:pStyle w:val="a3"/>
        <w:numPr>
          <w:ilvl w:val="0"/>
          <w:numId w:val="32"/>
        </w:numPr>
        <w:ind w:firstLineChars="0"/>
      </w:pPr>
      <w:r>
        <w:rPr>
          <w:rFonts w:hint="eastAsia"/>
        </w:rPr>
        <w:t>条件判别测试逻辑：根据相应的判别测试位，进行微程序分支；</w:t>
      </w:r>
    </w:p>
    <w:p w14:paraId="3645C118" w14:textId="67BEC30D" w:rsidR="0069650F" w:rsidRDefault="0069650F" w:rsidP="0069650F">
      <w:pPr>
        <w:pStyle w:val="a3"/>
        <w:numPr>
          <w:ilvl w:val="0"/>
          <w:numId w:val="32"/>
        </w:numPr>
        <w:ind w:firstLineChars="0"/>
      </w:pPr>
      <w:r>
        <w:rPr>
          <w:rFonts w:hint="eastAsia"/>
        </w:rPr>
        <w:t>微程序控制器：输入指令字和判别标志，输出相应的微指令地址和控制字段；</w:t>
      </w:r>
    </w:p>
    <w:p w14:paraId="33BC968D" w14:textId="77777777" w:rsidR="0069650F" w:rsidRDefault="0069650F" w:rsidP="0069650F">
      <w:pPr>
        <w:pStyle w:val="a3"/>
        <w:numPr>
          <w:ilvl w:val="0"/>
          <w:numId w:val="32"/>
        </w:numPr>
        <w:ind w:firstLineChars="0"/>
      </w:pPr>
      <w:r>
        <w:rPr>
          <w:rFonts w:hint="eastAsia"/>
        </w:rPr>
        <w:lastRenderedPageBreak/>
        <w:t>硬布线状态机：</w:t>
      </w:r>
      <w:proofErr w:type="gramStart"/>
      <w:r>
        <w:rPr>
          <w:rFonts w:hint="eastAsia"/>
        </w:rPr>
        <w:t>输入现态和</w:t>
      </w:r>
      <w:proofErr w:type="gramEnd"/>
      <w:r>
        <w:rPr>
          <w:rFonts w:hint="eastAsia"/>
        </w:rPr>
        <w:t>指令字，输出次态，完成相应的状态转换；</w:t>
      </w:r>
    </w:p>
    <w:p w14:paraId="41D2F684" w14:textId="77777777" w:rsidR="0069650F" w:rsidRDefault="0069650F" w:rsidP="0069650F">
      <w:pPr>
        <w:pStyle w:val="a3"/>
        <w:numPr>
          <w:ilvl w:val="0"/>
          <w:numId w:val="32"/>
        </w:numPr>
        <w:ind w:firstLineChars="0"/>
      </w:pPr>
      <w:r>
        <w:rPr>
          <w:rFonts w:hint="eastAsia"/>
        </w:rPr>
        <w:t>硬布线控制器：根据指令字和现态，输出相应的控制信号，控制数据通路；</w:t>
      </w:r>
    </w:p>
    <w:p w14:paraId="1C4DB9F8" w14:textId="3A2C232E" w:rsidR="0069650F" w:rsidRDefault="0069650F" w:rsidP="0069650F">
      <w:pPr>
        <w:pStyle w:val="a3"/>
        <w:numPr>
          <w:ilvl w:val="0"/>
          <w:numId w:val="32"/>
        </w:numPr>
        <w:ind w:firstLineChars="0"/>
      </w:pPr>
      <w:r>
        <w:rPr>
          <w:rFonts w:hint="eastAsia"/>
        </w:rPr>
        <w:t>采用微程序的单总线</w:t>
      </w:r>
      <w:r>
        <w:rPr>
          <w:rFonts w:hint="eastAsia"/>
        </w:rPr>
        <w:t>C</w:t>
      </w:r>
      <w:r>
        <w:t>PU</w:t>
      </w:r>
      <w:r>
        <w:rPr>
          <w:rFonts w:hint="eastAsia"/>
        </w:rPr>
        <w:t>：执行一系列的指令，完成相应的程序</w:t>
      </w:r>
      <w:r w:rsidR="00626A34">
        <w:rPr>
          <w:rFonts w:hint="eastAsia"/>
        </w:rPr>
        <w:t>，且支持中断响应。</w:t>
      </w:r>
    </w:p>
    <w:p w14:paraId="4A4E7FBD" w14:textId="6F7BDFD0" w:rsidR="00626A34" w:rsidRDefault="00626A34" w:rsidP="00626A34">
      <w:pPr>
        <w:pStyle w:val="a3"/>
        <w:ind w:left="480" w:firstLineChars="0" w:firstLine="0"/>
      </w:pPr>
      <w:r w:rsidRPr="00C4673C">
        <w:rPr>
          <w:rFonts w:hint="eastAsia"/>
        </w:rPr>
        <w:t>以上所提到的功能部件在</w:t>
      </w:r>
      <w:proofErr w:type="spellStart"/>
      <w:r w:rsidRPr="00C4673C">
        <w:rPr>
          <w:rFonts w:hint="eastAsia"/>
        </w:rPr>
        <w:t>logisim</w:t>
      </w:r>
      <w:proofErr w:type="spellEnd"/>
      <w:r w:rsidRPr="00C4673C">
        <w:rPr>
          <w:rFonts w:hint="eastAsia"/>
        </w:rPr>
        <w:t>中的外观如下表</w:t>
      </w:r>
      <w:r w:rsidRPr="00C4673C">
        <w:rPr>
          <w:rFonts w:hint="eastAsia"/>
        </w:rPr>
        <w:t>1-</w:t>
      </w:r>
      <w:r>
        <w:t>4</w:t>
      </w:r>
      <w:r w:rsidRPr="00C4673C">
        <w:rPr>
          <w:rFonts w:hint="eastAsia"/>
        </w:rPr>
        <w:t>所示</w:t>
      </w:r>
    </w:p>
    <w:tbl>
      <w:tblPr>
        <w:tblStyle w:val="affd"/>
        <w:tblW w:w="9356" w:type="dxa"/>
        <w:tblInd w:w="-5" w:type="dxa"/>
        <w:tblLayout w:type="fixed"/>
        <w:tblLook w:val="04A0" w:firstRow="1" w:lastRow="0" w:firstColumn="1" w:lastColumn="0" w:noHBand="0" w:noVBand="1"/>
      </w:tblPr>
      <w:tblGrid>
        <w:gridCol w:w="1825"/>
        <w:gridCol w:w="2922"/>
        <w:gridCol w:w="1751"/>
        <w:gridCol w:w="2858"/>
      </w:tblGrid>
      <w:tr w:rsidR="00626A34" w14:paraId="1277B158" w14:textId="77777777" w:rsidTr="00073C28">
        <w:trPr>
          <w:trHeight w:val="641"/>
        </w:trPr>
        <w:tc>
          <w:tcPr>
            <w:tcW w:w="1825" w:type="dxa"/>
          </w:tcPr>
          <w:p w14:paraId="6F732639" w14:textId="77777777" w:rsidR="00626A34" w:rsidRDefault="00626A34" w:rsidP="00073C28">
            <w:pPr>
              <w:pStyle w:val="a3"/>
              <w:ind w:firstLineChars="0" w:firstLine="0"/>
              <w:rPr>
                <w:rFonts w:ascii="宋体" w:hAnsi="宋体"/>
              </w:rPr>
            </w:pPr>
            <w:r>
              <w:rPr>
                <w:rFonts w:ascii="宋体" w:hAnsi="宋体" w:hint="eastAsia"/>
              </w:rPr>
              <w:t>多周期CPU功能部件</w:t>
            </w:r>
          </w:p>
        </w:tc>
        <w:tc>
          <w:tcPr>
            <w:tcW w:w="2922" w:type="dxa"/>
          </w:tcPr>
          <w:p w14:paraId="2F8E5B9C" w14:textId="77777777" w:rsidR="00626A34" w:rsidRDefault="00626A34" w:rsidP="00073C28">
            <w:pPr>
              <w:pStyle w:val="a3"/>
              <w:ind w:firstLineChars="0" w:firstLine="0"/>
              <w:rPr>
                <w:rFonts w:ascii="宋体" w:hAnsi="宋体"/>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c>
          <w:tcPr>
            <w:tcW w:w="1751" w:type="dxa"/>
          </w:tcPr>
          <w:p w14:paraId="035D2FBD" w14:textId="77777777" w:rsidR="00626A34" w:rsidRDefault="00626A34" w:rsidP="00073C28">
            <w:pPr>
              <w:pStyle w:val="a3"/>
              <w:ind w:firstLineChars="0" w:firstLine="0"/>
              <w:rPr>
                <w:rFonts w:ascii="宋体" w:hAnsi="宋体"/>
              </w:rPr>
            </w:pPr>
            <w:r>
              <w:rPr>
                <w:rFonts w:ascii="宋体" w:hAnsi="宋体" w:hint="eastAsia"/>
              </w:rPr>
              <w:t>多周期CPU功能部件</w:t>
            </w:r>
          </w:p>
        </w:tc>
        <w:tc>
          <w:tcPr>
            <w:tcW w:w="2858" w:type="dxa"/>
          </w:tcPr>
          <w:p w14:paraId="28FD24C0" w14:textId="77777777" w:rsidR="00626A34" w:rsidRDefault="00626A34" w:rsidP="00073C28">
            <w:pPr>
              <w:pStyle w:val="a3"/>
              <w:ind w:firstLineChars="0" w:firstLine="0"/>
              <w:rPr>
                <w:rFonts w:ascii="宋体" w:hAnsi="宋体"/>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r>
      <w:tr w:rsidR="00626A34" w14:paraId="49B644AE" w14:textId="77777777" w:rsidTr="00073C28">
        <w:trPr>
          <w:trHeight w:val="910"/>
        </w:trPr>
        <w:tc>
          <w:tcPr>
            <w:tcW w:w="1825" w:type="dxa"/>
          </w:tcPr>
          <w:p w14:paraId="14DB3D69" w14:textId="77777777" w:rsidR="00626A34" w:rsidRDefault="00626A34" w:rsidP="00073C28">
            <w:pPr>
              <w:pStyle w:val="a3"/>
              <w:ind w:firstLineChars="0" w:firstLine="0"/>
              <w:rPr>
                <w:rFonts w:ascii="宋体" w:hAnsi="宋体"/>
              </w:rPr>
            </w:pPr>
            <w:r>
              <w:rPr>
                <w:rFonts w:ascii="宋体" w:hAnsi="宋体" w:hint="eastAsia"/>
              </w:rPr>
              <w:t>M</w:t>
            </w:r>
            <w:r>
              <w:rPr>
                <w:rFonts w:ascii="宋体" w:hAnsi="宋体"/>
              </w:rPr>
              <w:t>IPS</w:t>
            </w:r>
            <w:r>
              <w:rPr>
                <w:rFonts w:ascii="宋体" w:hAnsi="宋体" w:hint="eastAsia"/>
              </w:rPr>
              <w:t>指令译码器</w:t>
            </w:r>
          </w:p>
        </w:tc>
        <w:tc>
          <w:tcPr>
            <w:tcW w:w="2922" w:type="dxa"/>
          </w:tcPr>
          <w:p w14:paraId="39CFA0B7" w14:textId="77777777" w:rsidR="00626A34" w:rsidRDefault="00626A34" w:rsidP="00073C28">
            <w:pPr>
              <w:pStyle w:val="a3"/>
              <w:ind w:firstLineChars="0" w:firstLine="0"/>
              <w:rPr>
                <w:rFonts w:ascii="宋体" w:hAnsi="宋体"/>
              </w:rPr>
            </w:pPr>
            <w:r>
              <w:rPr>
                <w:noProof/>
              </w:rPr>
              <w:drawing>
                <wp:inline distT="0" distB="0" distL="0" distR="0" wp14:anchorId="3F81A509" wp14:editId="6BA51F50">
                  <wp:extent cx="933450" cy="1290479"/>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40574" cy="1300328"/>
                          </a:xfrm>
                          <a:prstGeom prst="rect">
                            <a:avLst/>
                          </a:prstGeom>
                        </pic:spPr>
                      </pic:pic>
                    </a:graphicData>
                  </a:graphic>
                </wp:inline>
              </w:drawing>
            </w:r>
          </w:p>
        </w:tc>
        <w:tc>
          <w:tcPr>
            <w:tcW w:w="1751" w:type="dxa"/>
          </w:tcPr>
          <w:p w14:paraId="6D554F77" w14:textId="77777777" w:rsidR="00626A34" w:rsidRDefault="00626A34" w:rsidP="00073C28">
            <w:pPr>
              <w:pStyle w:val="a3"/>
              <w:ind w:firstLineChars="0" w:firstLine="0"/>
            </w:pPr>
            <w:r>
              <w:rPr>
                <w:rFonts w:hint="eastAsia"/>
              </w:rPr>
              <w:t>微程序控制器</w:t>
            </w:r>
          </w:p>
        </w:tc>
        <w:tc>
          <w:tcPr>
            <w:tcW w:w="2858" w:type="dxa"/>
          </w:tcPr>
          <w:p w14:paraId="7CD670E7" w14:textId="77777777" w:rsidR="00626A34" w:rsidRDefault="00626A34" w:rsidP="00073C28">
            <w:pPr>
              <w:pStyle w:val="a3"/>
              <w:ind w:firstLineChars="0" w:firstLine="0"/>
            </w:pPr>
            <w:r>
              <w:rPr>
                <w:noProof/>
              </w:rPr>
              <w:drawing>
                <wp:inline distT="0" distB="0" distL="0" distR="0" wp14:anchorId="38AF201F" wp14:editId="31701A02">
                  <wp:extent cx="1425389" cy="1076325"/>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6910" cy="1085024"/>
                          </a:xfrm>
                          <a:prstGeom prst="rect">
                            <a:avLst/>
                          </a:prstGeom>
                        </pic:spPr>
                      </pic:pic>
                    </a:graphicData>
                  </a:graphic>
                </wp:inline>
              </w:drawing>
            </w:r>
          </w:p>
        </w:tc>
      </w:tr>
      <w:tr w:rsidR="00626A34" w14:paraId="58E1D4BB" w14:textId="77777777" w:rsidTr="00073C28">
        <w:trPr>
          <w:trHeight w:val="641"/>
        </w:trPr>
        <w:tc>
          <w:tcPr>
            <w:tcW w:w="1825" w:type="dxa"/>
          </w:tcPr>
          <w:p w14:paraId="70759D4D" w14:textId="77777777" w:rsidR="00626A34" w:rsidRDefault="00626A34" w:rsidP="00073C28">
            <w:pPr>
              <w:pStyle w:val="a3"/>
              <w:ind w:firstLineChars="0" w:firstLine="0"/>
              <w:rPr>
                <w:rFonts w:ascii="宋体" w:hAnsi="宋体"/>
              </w:rPr>
            </w:pPr>
            <w:r>
              <w:rPr>
                <w:rFonts w:hint="eastAsia"/>
              </w:rPr>
              <w:t>微程序入口查找逻辑</w:t>
            </w:r>
          </w:p>
        </w:tc>
        <w:tc>
          <w:tcPr>
            <w:tcW w:w="2922" w:type="dxa"/>
          </w:tcPr>
          <w:p w14:paraId="6B2087DC" w14:textId="77777777" w:rsidR="00626A34" w:rsidRDefault="00626A34" w:rsidP="00073C28">
            <w:pPr>
              <w:pStyle w:val="a3"/>
              <w:ind w:firstLineChars="0" w:firstLine="0"/>
              <w:rPr>
                <w:rFonts w:ascii="宋体" w:hAnsi="宋体"/>
              </w:rPr>
            </w:pPr>
            <w:r>
              <w:rPr>
                <w:noProof/>
              </w:rPr>
              <w:drawing>
                <wp:inline distT="0" distB="0" distL="0" distR="0" wp14:anchorId="34A282EA" wp14:editId="598509B9">
                  <wp:extent cx="1407489" cy="16764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9544" cy="1678848"/>
                          </a:xfrm>
                          <a:prstGeom prst="rect">
                            <a:avLst/>
                          </a:prstGeom>
                        </pic:spPr>
                      </pic:pic>
                    </a:graphicData>
                  </a:graphic>
                </wp:inline>
              </w:drawing>
            </w:r>
          </w:p>
        </w:tc>
        <w:tc>
          <w:tcPr>
            <w:tcW w:w="1751" w:type="dxa"/>
          </w:tcPr>
          <w:p w14:paraId="5A08EA8C" w14:textId="77777777" w:rsidR="00626A34" w:rsidRDefault="00626A34" w:rsidP="00073C28">
            <w:pPr>
              <w:pStyle w:val="a3"/>
              <w:ind w:firstLineChars="0" w:firstLine="0"/>
            </w:pPr>
            <w:r>
              <w:rPr>
                <w:rFonts w:hint="eastAsia"/>
              </w:rPr>
              <w:t>硬布线状态机</w:t>
            </w:r>
          </w:p>
        </w:tc>
        <w:tc>
          <w:tcPr>
            <w:tcW w:w="2858" w:type="dxa"/>
          </w:tcPr>
          <w:p w14:paraId="231ADECB" w14:textId="77777777" w:rsidR="00626A34" w:rsidRDefault="00626A34" w:rsidP="00073C28">
            <w:pPr>
              <w:pStyle w:val="a3"/>
              <w:ind w:firstLineChars="0" w:firstLine="0"/>
            </w:pPr>
            <w:r>
              <w:rPr>
                <w:noProof/>
              </w:rPr>
              <w:drawing>
                <wp:inline distT="0" distB="0" distL="0" distR="0" wp14:anchorId="5FD2D951" wp14:editId="36E7F3D5">
                  <wp:extent cx="685800" cy="1460664"/>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9993" cy="1469595"/>
                          </a:xfrm>
                          <a:prstGeom prst="rect">
                            <a:avLst/>
                          </a:prstGeom>
                        </pic:spPr>
                      </pic:pic>
                    </a:graphicData>
                  </a:graphic>
                </wp:inline>
              </w:drawing>
            </w:r>
            <w:r>
              <w:t xml:space="preserve"> </w:t>
            </w:r>
          </w:p>
        </w:tc>
      </w:tr>
      <w:tr w:rsidR="00626A34" w14:paraId="03A38069" w14:textId="77777777" w:rsidTr="00073C28">
        <w:trPr>
          <w:trHeight w:val="1279"/>
        </w:trPr>
        <w:tc>
          <w:tcPr>
            <w:tcW w:w="1825" w:type="dxa"/>
          </w:tcPr>
          <w:p w14:paraId="6AAAF29B" w14:textId="77777777" w:rsidR="00626A34" w:rsidRDefault="00626A34" w:rsidP="00073C28">
            <w:pPr>
              <w:pStyle w:val="a3"/>
              <w:ind w:firstLineChars="0" w:firstLine="0"/>
              <w:rPr>
                <w:rFonts w:ascii="宋体" w:hAnsi="宋体"/>
              </w:rPr>
            </w:pPr>
            <w:bookmarkStart w:id="23" w:name="_Hlk58875103"/>
            <w:r>
              <w:rPr>
                <w:rFonts w:hint="eastAsia"/>
              </w:rPr>
              <w:t>条件判别测试逻辑</w:t>
            </w:r>
          </w:p>
        </w:tc>
        <w:tc>
          <w:tcPr>
            <w:tcW w:w="2922" w:type="dxa"/>
          </w:tcPr>
          <w:p w14:paraId="3B2A1AFF" w14:textId="77777777" w:rsidR="00626A34" w:rsidRDefault="00626A34" w:rsidP="00073C28">
            <w:pPr>
              <w:pStyle w:val="a3"/>
              <w:ind w:firstLineChars="0" w:firstLine="0"/>
              <w:rPr>
                <w:rFonts w:ascii="宋体" w:hAnsi="宋体"/>
              </w:rPr>
            </w:pPr>
            <w:r>
              <w:rPr>
                <w:noProof/>
              </w:rPr>
              <w:drawing>
                <wp:inline distT="0" distB="0" distL="0" distR="0" wp14:anchorId="7B82126F" wp14:editId="480A2748">
                  <wp:extent cx="942975" cy="68754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9950" cy="692627"/>
                          </a:xfrm>
                          <a:prstGeom prst="rect">
                            <a:avLst/>
                          </a:prstGeom>
                        </pic:spPr>
                      </pic:pic>
                    </a:graphicData>
                  </a:graphic>
                </wp:inline>
              </w:drawing>
            </w:r>
          </w:p>
        </w:tc>
        <w:tc>
          <w:tcPr>
            <w:tcW w:w="1751" w:type="dxa"/>
          </w:tcPr>
          <w:p w14:paraId="595A77AF" w14:textId="77777777" w:rsidR="00626A34" w:rsidRDefault="00626A34" w:rsidP="00073C28">
            <w:pPr>
              <w:pStyle w:val="a3"/>
              <w:ind w:firstLineChars="0" w:firstLine="0"/>
              <w:rPr>
                <w:rFonts w:ascii="宋体" w:hAnsi="宋体"/>
              </w:rPr>
            </w:pPr>
            <w:r>
              <w:rPr>
                <w:rFonts w:hint="eastAsia"/>
              </w:rPr>
              <w:t>硬布线控制器</w:t>
            </w:r>
          </w:p>
        </w:tc>
        <w:tc>
          <w:tcPr>
            <w:tcW w:w="2858" w:type="dxa"/>
          </w:tcPr>
          <w:p w14:paraId="7EAE669D" w14:textId="22DD6802" w:rsidR="00626A34" w:rsidRDefault="00A84EF2" w:rsidP="00073C28">
            <w:pPr>
              <w:pStyle w:val="a3"/>
              <w:ind w:firstLineChars="0" w:firstLine="0"/>
              <w:rPr>
                <w:rFonts w:ascii="宋体" w:hAnsi="宋体"/>
              </w:rPr>
            </w:pPr>
            <w:r>
              <w:rPr>
                <w:noProof/>
              </w:rPr>
              <w:drawing>
                <wp:inline distT="0" distB="0" distL="0" distR="0" wp14:anchorId="22EBD5B1" wp14:editId="4B351A72">
                  <wp:extent cx="1533525" cy="1059305"/>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7664" cy="1062164"/>
                          </a:xfrm>
                          <a:prstGeom prst="rect">
                            <a:avLst/>
                          </a:prstGeom>
                        </pic:spPr>
                      </pic:pic>
                    </a:graphicData>
                  </a:graphic>
                </wp:inline>
              </w:drawing>
            </w:r>
          </w:p>
        </w:tc>
      </w:tr>
    </w:tbl>
    <w:bookmarkEnd w:id="23"/>
    <w:p w14:paraId="7186FCE8" w14:textId="087F50DF" w:rsidR="00C237C0" w:rsidRPr="00C237C0" w:rsidRDefault="00626A34" w:rsidP="00C237C0">
      <w:pPr>
        <w:pStyle w:val="a3"/>
        <w:ind w:firstLine="480"/>
        <w:jc w:val="center"/>
        <w:rPr>
          <w:rFonts w:ascii="宋体" w:hAnsi="宋体"/>
        </w:rPr>
      </w:pPr>
      <w:r>
        <w:rPr>
          <w:rFonts w:ascii="宋体" w:hAnsi="宋体" w:hint="eastAsia"/>
        </w:rPr>
        <w:t>表1-</w:t>
      </w:r>
      <w:r>
        <w:rPr>
          <w:rFonts w:ascii="宋体" w:hAnsi="宋体"/>
        </w:rPr>
        <w:t>4</w:t>
      </w:r>
      <w:r>
        <w:rPr>
          <w:rFonts w:ascii="宋体" w:hAnsi="宋体" w:hint="eastAsia"/>
        </w:rPr>
        <w:t>.支持中断响应的单总线C</w:t>
      </w:r>
      <w:r>
        <w:rPr>
          <w:rFonts w:ascii="宋体" w:hAnsi="宋体"/>
        </w:rPr>
        <w:t>PU</w:t>
      </w:r>
      <w:r>
        <w:rPr>
          <w:rFonts w:ascii="宋体" w:hAnsi="宋体" w:hint="eastAsia"/>
        </w:rPr>
        <w:t>（现代时序）功能部件</w:t>
      </w:r>
    </w:p>
    <w:p w14:paraId="3AB2BA71" w14:textId="77777777" w:rsidR="00251310" w:rsidRDefault="00251310" w:rsidP="00251310">
      <w:pPr>
        <w:pStyle w:val="2"/>
      </w:pPr>
      <w:bookmarkStart w:id="24" w:name="_Toc58918277"/>
      <w:r>
        <w:rPr>
          <w:rFonts w:hint="eastAsia"/>
        </w:rPr>
        <w:t>实验步骤</w:t>
      </w:r>
      <w:bookmarkEnd w:id="24"/>
    </w:p>
    <w:p w14:paraId="64DE6DED" w14:textId="77777777" w:rsidR="00933C11" w:rsidRDefault="00A20E5A" w:rsidP="00251310">
      <w:pPr>
        <w:pStyle w:val="a3"/>
        <w:numPr>
          <w:ilvl w:val="0"/>
          <w:numId w:val="11"/>
        </w:numPr>
        <w:ind w:firstLineChars="0"/>
      </w:pPr>
      <w:r>
        <w:t>MIPS</w:t>
      </w:r>
      <w:r>
        <w:rPr>
          <w:rFonts w:hint="eastAsia"/>
        </w:rPr>
        <w:t>指令译码器：</w:t>
      </w:r>
      <w:r w:rsidR="00933C11" w:rsidRPr="00933C11">
        <w:rPr>
          <w:rFonts w:hint="eastAsia"/>
        </w:rPr>
        <w:t>将</w:t>
      </w:r>
      <w:r w:rsidR="00933C11" w:rsidRPr="00933C11">
        <w:rPr>
          <w:rFonts w:hint="eastAsia"/>
        </w:rPr>
        <w:t>32</w:t>
      </w:r>
      <w:r w:rsidR="00933C11" w:rsidRPr="00933C11">
        <w:rPr>
          <w:rFonts w:hint="eastAsia"/>
        </w:rPr>
        <w:t>位输入操作码用</w:t>
      </w:r>
      <w:proofErr w:type="gramStart"/>
      <w:r w:rsidR="00933C11" w:rsidRPr="00933C11">
        <w:rPr>
          <w:rFonts w:hint="eastAsia"/>
        </w:rPr>
        <w:t>分线器接出</w:t>
      </w:r>
      <w:proofErr w:type="gramEnd"/>
      <w:r w:rsidR="00933C11" w:rsidRPr="00933C11">
        <w:rPr>
          <w:rFonts w:hint="eastAsia"/>
        </w:rPr>
        <w:t>，最高</w:t>
      </w:r>
      <w:r w:rsidR="00933C11" w:rsidRPr="00933C11">
        <w:rPr>
          <w:rFonts w:hint="eastAsia"/>
        </w:rPr>
        <w:t>6</w:t>
      </w:r>
      <w:r w:rsidR="00933C11" w:rsidRPr="00933C11">
        <w:rPr>
          <w:rFonts w:hint="eastAsia"/>
        </w:rPr>
        <w:t>位为操作码</w:t>
      </w:r>
      <w:r w:rsidR="00933C11" w:rsidRPr="00933C11">
        <w:rPr>
          <w:rFonts w:hint="eastAsia"/>
        </w:rPr>
        <w:t>op</w:t>
      </w:r>
      <w:r w:rsidR="00933C11" w:rsidRPr="00933C11">
        <w:rPr>
          <w:rFonts w:hint="eastAsia"/>
        </w:rPr>
        <w:t>，</w:t>
      </w:r>
      <w:r w:rsidR="00933C11" w:rsidRPr="00933C11">
        <w:rPr>
          <w:rFonts w:hint="eastAsia"/>
        </w:rPr>
        <w:t>21-25</w:t>
      </w:r>
      <w:r w:rsidR="00933C11" w:rsidRPr="00933C11">
        <w:rPr>
          <w:rFonts w:hint="eastAsia"/>
        </w:rPr>
        <w:t>位为</w:t>
      </w:r>
      <w:proofErr w:type="spellStart"/>
      <w:r w:rsidR="00933C11" w:rsidRPr="00933C11">
        <w:rPr>
          <w:rFonts w:hint="eastAsia"/>
        </w:rPr>
        <w:t>rs</w:t>
      </w:r>
      <w:proofErr w:type="spellEnd"/>
      <w:r w:rsidR="00933C11" w:rsidRPr="00933C11">
        <w:rPr>
          <w:rFonts w:hint="eastAsia"/>
        </w:rPr>
        <w:t>寄存器编号，</w:t>
      </w:r>
      <w:r w:rsidR="00933C11" w:rsidRPr="00933C11">
        <w:rPr>
          <w:rFonts w:hint="eastAsia"/>
        </w:rPr>
        <w:t>16-20</w:t>
      </w:r>
      <w:r w:rsidR="00933C11" w:rsidRPr="00933C11">
        <w:rPr>
          <w:rFonts w:hint="eastAsia"/>
        </w:rPr>
        <w:t>位为</w:t>
      </w:r>
      <w:r w:rsidR="00933C11" w:rsidRPr="00933C11">
        <w:rPr>
          <w:rFonts w:hint="eastAsia"/>
        </w:rPr>
        <w:t>rt</w:t>
      </w:r>
      <w:r w:rsidR="00933C11" w:rsidRPr="00933C11">
        <w:rPr>
          <w:rFonts w:hint="eastAsia"/>
        </w:rPr>
        <w:t>寄存器编号、</w:t>
      </w:r>
      <w:r w:rsidR="00933C11" w:rsidRPr="00933C11">
        <w:rPr>
          <w:rFonts w:hint="eastAsia"/>
        </w:rPr>
        <w:t>11-15</w:t>
      </w:r>
      <w:r w:rsidR="00933C11" w:rsidRPr="00933C11">
        <w:rPr>
          <w:rFonts w:hint="eastAsia"/>
        </w:rPr>
        <w:t>位为</w:t>
      </w:r>
      <w:proofErr w:type="spellStart"/>
      <w:r w:rsidR="00933C11" w:rsidRPr="00933C11">
        <w:rPr>
          <w:rFonts w:hint="eastAsia"/>
        </w:rPr>
        <w:t>rd</w:t>
      </w:r>
      <w:proofErr w:type="spellEnd"/>
      <w:r w:rsidR="00933C11" w:rsidRPr="00933C11">
        <w:rPr>
          <w:rFonts w:hint="eastAsia"/>
        </w:rPr>
        <w:t>寄存器编号，</w:t>
      </w:r>
      <w:r w:rsidR="00933C11" w:rsidRPr="00933C11">
        <w:rPr>
          <w:rFonts w:hint="eastAsia"/>
        </w:rPr>
        <w:t xml:space="preserve"> 0-5</w:t>
      </w:r>
      <w:r w:rsidR="00933C11" w:rsidRPr="00933C11">
        <w:rPr>
          <w:rFonts w:hint="eastAsia"/>
        </w:rPr>
        <w:t>位为功能码</w:t>
      </w:r>
      <w:proofErr w:type="spellStart"/>
      <w:r w:rsidR="00933C11" w:rsidRPr="00933C11">
        <w:rPr>
          <w:rFonts w:hint="eastAsia"/>
        </w:rPr>
        <w:t>func</w:t>
      </w:r>
      <w:proofErr w:type="spellEnd"/>
      <w:r w:rsidR="00933C11" w:rsidRPr="00933C11">
        <w:rPr>
          <w:rFonts w:hint="eastAsia"/>
        </w:rPr>
        <w:t>；</w:t>
      </w:r>
      <w:proofErr w:type="gramStart"/>
      <w:r w:rsidR="00933C11">
        <w:rPr>
          <w:rFonts w:hint="eastAsia"/>
        </w:rPr>
        <w:t>取最高</w:t>
      </w:r>
      <w:proofErr w:type="gramEnd"/>
      <w:r w:rsidR="00933C11">
        <w:rPr>
          <w:rFonts w:hint="eastAsia"/>
        </w:rPr>
        <w:t>6</w:t>
      </w:r>
      <w:r w:rsidR="00933C11">
        <w:rPr>
          <w:rFonts w:hint="eastAsia"/>
        </w:rPr>
        <w:t>位</w:t>
      </w:r>
      <w:r w:rsidR="00933C11">
        <w:rPr>
          <w:rFonts w:hint="eastAsia"/>
        </w:rPr>
        <w:t>op</w:t>
      </w:r>
      <w:r w:rsidR="00933C11">
        <w:t>,</w:t>
      </w:r>
      <w:proofErr w:type="gramStart"/>
      <w:r w:rsidR="00933C11">
        <w:rPr>
          <w:rFonts w:hint="eastAsia"/>
        </w:rPr>
        <w:t>跟需</w:t>
      </w:r>
      <w:proofErr w:type="gramEnd"/>
      <w:r w:rsidR="00933C11">
        <w:rPr>
          <w:rFonts w:hint="eastAsia"/>
        </w:rPr>
        <w:t>要实现的操作码常量</w:t>
      </w:r>
      <w:r w:rsidR="00933C11">
        <w:rPr>
          <w:rFonts w:hint="eastAsia"/>
        </w:rPr>
        <w:lastRenderedPageBreak/>
        <w:t>进行比较，输出对应的指令信号。</w:t>
      </w:r>
      <w:r w:rsidR="00933C11">
        <w:rPr>
          <w:rFonts w:hint="eastAsia"/>
        </w:rPr>
        <w:t>3</w:t>
      </w:r>
      <w:r w:rsidR="00933C11">
        <w:rPr>
          <w:rFonts w:hint="eastAsia"/>
        </w:rPr>
        <w:t>级时序单总线</w:t>
      </w:r>
      <w:r w:rsidR="00933C11">
        <w:rPr>
          <w:rFonts w:hint="eastAsia"/>
        </w:rPr>
        <w:t>C</w:t>
      </w:r>
      <w:r w:rsidR="00933C11">
        <w:t>PU</w:t>
      </w:r>
      <w:r w:rsidR="00933C11">
        <w:rPr>
          <w:rFonts w:hint="eastAsia"/>
        </w:rPr>
        <w:t>、现代时序单总线</w:t>
      </w:r>
      <w:r w:rsidR="00933C11">
        <w:rPr>
          <w:rFonts w:hint="eastAsia"/>
        </w:rPr>
        <w:t>C</w:t>
      </w:r>
      <w:r w:rsidR="00933C11">
        <w:t>PU</w:t>
      </w:r>
      <w:r w:rsidR="00933C11">
        <w:rPr>
          <w:rFonts w:hint="eastAsia"/>
        </w:rPr>
        <w:t>和支持中断响应的现代时序单总线</w:t>
      </w:r>
      <w:r w:rsidR="00933C11">
        <w:rPr>
          <w:rFonts w:hint="eastAsia"/>
        </w:rPr>
        <w:t>C</w:t>
      </w:r>
      <w:r w:rsidR="00933C11">
        <w:t>PU</w:t>
      </w:r>
      <w:r w:rsidR="00933C11">
        <w:rPr>
          <w:rFonts w:hint="eastAsia"/>
        </w:rPr>
        <w:t>具有相同的指令译码器，这里不再一一列出，统一给出。图</w:t>
      </w:r>
      <w:r w:rsidR="00933C11">
        <w:rPr>
          <w:rFonts w:hint="eastAsia"/>
        </w:rPr>
        <w:t>1-</w:t>
      </w:r>
      <w:r w:rsidR="00933C11">
        <w:t>1</w:t>
      </w:r>
      <w:r w:rsidR="00933C11">
        <w:rPr>
          <w:rFonts w:hint="eastAsia"/>
        </w:rPr>
        <w:t>所示：</w:t>
      </w:r>
    </w:p>
    <w:p w14:paraId="6A6FF006" w14:textId="0B540BC5" w:rsidR="00933C11" w:rsidRDefault="00933C11" w:rsidP="00073C28">
      <w:pPr>
        <w:pStyle w:val="a3"/>
        <w:ind w:left="1200" w:firstLineChars="0" w:firstLine="0"/>
        <w:jc w:val="center"/>
      </w:pPr>
      <w:r>
        <w:rPr>
          <w:noProof/>
        </w:rPr>
        <w:drawing>
          <wp:inline distT="0" distB="0" distL="0" distR="0" wp14:anchorId="47025337" wp14:editId="3E3AC019">
            <wp:extent cx="5688965" cy="3477895"/>
            <wp:effectExtent l="0" t="0" r="698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3477895"/>
                    </a:xfrm>
                    <a:prstGeom prst="rect">
                      <a:avLst/>
                    </a:prstGeom>
                  </pic:spPr>
                </pic:pic>
              </a:graphicData>
            </a:graphic>
          </wp:inline>
        </w:drawing>
      </w:r>
    </w:p>
    <w:p w14:paraId="32542B4E" w14:textId="589E9FF1" w:rsidR="00933C11" w:rsidRDefault="00933C11" w:rsidP="00933C11">
      <w:pPr>
        <w:pStyle w:val="a3"/>
        <w:ind w:left="1200" w:firstLineChars="0" w:firstLine="0"/>
        <w:jc w:val="center"/>
      </w:pPr>
      <w:r>
        <w:rPr>
          <w:rFonts w:hint="eastAsia"/>
        </w:rPr>
        <w:t>图</w:t>
      </w:r>
      <w:r>
        <w:rPr>
          <w:rFonts w:hint="eastAsia"/>
        </w:rPr>
        <w:t>1-</w:t>
      </w:r>
      <w:r>
        <w:t xml:space="preserve">1 </w:t>
      </w:r>
      <w:r>
        <w:rPr>
          <w:rFonts w:hint="eastAsia"/>
        </w:rPr>
        <w:t>指令译码器</w:t>
      </w:r>
    </w:p>
    <w:p w14:paraId="09802A23" w14:textId="3706A9C2" w:rsidR="00933C11" w:rsidRPr="00073C28" w:rsidRDefault="00933C11" w:rsidP="00933C11">
      <w:pPr>
        <w:pStyle w:val="a3"/>
        <w:numPr>
          <w:ilvl w:val="0"/>
          <w:numId w:val="11"/>
        </w:numPr>
        <w:ind w:firstLineChars="0"/>
      </w:pPr>
      <w:r>
        <w:rPr>
          <w:rFonts w:ascii="宋体" w:hAnsi="宋体" w:hint="eastAsia"/>
        </w:rPr>
        <w:t>时序发生器状态机：</w:t>
      </w:r>
      <w:r w:rsidR="00073C28" w:rsidRPr="00073C28">
        <w:rPr>
          <w:rFonts w:ascii="宋体" w:hAnsi="宋体" w:hint="eastAsia"/>
        </w:rPr>
        <w:t>单总线结构中如果采用定长指令周期，所有MIPS指令都需要3个机器周期，每个机器周期4个时钟节拍，一共需要12个状态，状态图如</w:t>
      </w:r>
      <w:r w:rsidR="00073C28">
        <w:rPr>
          <w:rFonts w:ascii="宋体" w:hAnsi="宋体" w:hint="eastAsia"/>
        </w:rPr>
        <w:t>图1-</w:t>
      </w:r>
      <w:r w:rsidR="00073C28">
        <w:rPr>
          <w:rFonts w:ascii="宋体" w:hAnsi="宋体"/>
        </w:rPr>
        <w:t>2</w:t>
      </w:r>
      <w:r w:rsidR="00073C28">
        <w:rPr>
          <w:rFonts w:ascii="宋体" w:hAnsi="宋体" w:hint="eastAsia"/>
        </w:rPr>
        <w:t>：</w:t>
      </w:r>
    </w:p>
    <w:p w14:paraId="15AB3585" w14:textId="43BA5C8E" w:rsidR="00073C28" w:rsidRDefault="00073C28" w:rsidP="00073C28">
      <w:pPr>
        <w:pStyle w:val="a3"/>
        <w:ind w:left="1200" w:firstLineChars="0" w:firstLine="0"/>
        <w:jc w:val="center"/>
      </w:pPr>
      <w:r>
        <w:rPr>
          <w:noProof/>
        </w:rPr>
        <w:drawing>
          <wp:inline distT="0" distB="0" distL="0" distR="0" wp14:anchorId="5E69EE5A" wp14:editId="20E9C86A">
            <wp:extent cx="3876190" cy="141904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190" cy="1419048"/>
                    </a:xfrm>
                    <a:prstGeom prst="rect">
                      <a:avLst/>
                    </a:prstGeom>
                  </pic:spPr>
                </pic:pic>
              </a:graphicData>
            </a:graphic>
          </wp:inline>
        </w:drawing>
      </w:r>
    </w:p>
    <w:p w14:paraId="5F7D8974" w14:textId="580E1C5D" w:rsidR="00073C28" w:rsidRDefault="00073C28" w:rsidP="00073C28">
      <w:pPr>
        <w:pStyle w:val="a3"/>
        <w:ind w:left="1200" w:firstLineChars="0" w:firstLine="0"/>
        <w:jc w:val="center"/>
      </w:pPr>
      <w:r>
        <w:rPr>
          <w:rFonts w:hint="eastAsia"/>
        </w:rPr>
        <w:t>图</w:t>
      </w:r>
      <w:r>
        <w:rPr>
          <w:rFonts w:hint="eastAsia"/>
        </w:rPr>
        <w:t>1-</w:t>
      </w:r>
      <w:r>
        <w:t xml:space="preserve">2 </w:t>
      </w:r>
      <w:r>
        <w:rPr>
          <w:rFonts w:hint="eastAsia"/>
        </w:rPr>
        <w:t>定长指令周期状态图</w:t>
      </w:r>
    </w:p>
    <w:p w14:paraId="3062F76C" w14:textId="2CE11845" w:rsidR="00073C28" w:rsidRDefault="00073C28" w:rsidP="00073C28">
      <w:pPr>
        <w:pStyle w:val="a3"/>
        <w:ind w:left="1200" w:firstLineChars="0" w:firstLine="0"/>
      </w:pPr>
      <w:r w:rsidRPr="00073C28">
        <w:rPr>
          <w:rFonts w:hint="eastAsia"/>
        </w:rPr>
        <w:t>按状态图填写相应的</w:t>
      </w:r>
      <w:r w:rsidRPr="00073C28">
        <w:rPr>
          <w:rFonts w:hint="eastAsia"/>
        </w:rPr>
        <w:t>excel</w:t>
      </w:r>
      <w:r w:rsidRPr="00073C28">
        <w:rPr>
          <w:rFonts w:hint="eastAsia"/>
        </w:rPr>
        <w:t>表</w:t>
      </w:r>
      <w:r>
        <w:rPr>
          <w:rFonts w:hint="eastAsia"/>
        </w:rPr>
        <w:t>（图</w:t>
      </w:r>
      <w:r>
        <w:rPr>
          <w:rFonts w:hint="eastAsia"/>
        </w:rPr>
        <w:t>1-</w:t>
      </w:r>
      <w:r>
        <w:t>3</w:t>
      </w:r>
      <w:r>
        <w:rPr>
          <w:rFonts w:hint="eastAsia"/>
        </w:rPr>
        <w:t>）</w:t>
      </w:r>
      <w:r w:rsidRPr="00073C28">
        <w:rPr>
          <w:rFonts w:hint="eastAsia"/>
        </w:rPr>
        <w:t>，自动</w:t>
      </w:r>
      <w:proofErr w:type="gramStart"/>
      <w:r w:rsidRPr="00073C28">
        <w:rPr>
          <w:rFonts w:hint="eastAsia"/>
        </w:rPr>
        <w:t>生成次态逻辑表达式</w:t>
      </w:r>
      <w:proofErr w:type="gramEnd"/>
      <w:r w:rsidRPr="00073C28">
        <w:rPr>
          <w:rFonts w:hint="eastAsia"/>
        </w:rPr>
        <w:t>后，即可在</w:t>
      </w:r>
      <w:proofErr w:type="spellStart"/>
      <w:r w:rsidRPr="00073C28">
        <w:rPr>
          <w:rFonts w:hint="eastAsia"/>
        </w:rPr>
        <w:t>logisim</w:t>
      </w:r>
      <w:proofErr w:type="spellEnd"/>
      <w:r w:rsidRPr="00073C28">
        <w:rPr>
          <w:rFonts w:hint="eastAsia"/>
        </w:rPr>
        <w:t>中自动生成该电路。</w:t>
      </w:r>
    </w:p>
    <w:p w14:paraId="526CD5B9" w14:textId="59B9159A" w:rsidR="00073C28" w:rsidRDefault="00073C28" w:rsidP="00073C28">
      <w:pPr>
        <w:pStyle w:val="a3"/>
        <w:ind w:left="1200" w:firstLineChars="0" w:firstLine="0"/>
        <w:jc w:val="center"/>
      </w:pPr>
      <w:r>
        <w:rPr>
          <w:noProof/>
        </w:rPr>
        <w:lastRenderedPageBreak/>
        <w:drawing>
          <wp:inline distT="0" distB="0" distL="0" distR="0" wp14:anchorId="0D0FD394" wp14:editId="5F8057E7">
            <wp:extent cx="5448300" cy="22549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4575" cy="2257569"/>
                    </a:xfrm>
                    <a:prstGeom prst="rect">
                      <a:avLst/>
                    </a:prstGeom>
                  </pic:spPr>
                </pic:pic>
              </a:graphicData>
            </a:graphic>
          </wp:inline>
        </w:drawing>
      </w:r>
    </w:p>
    <w:p w14:paraId="2C7EA93C" w14:textId="5379A059" w:rsidR="00073C28" w:rsidRPr="00073C28" w:rsidRDefault="00073C28" w:rsidP="00073C28">
      <w:pPr>
        <w:pStyle w:val="a3"/>
        <w:ind w:left="1200" w:firstLineChars="0" w:firstLine="0"/>
        <w:jc w:val="center"/>
      </w:pPr>
      <w:r>
        <w:rPr>
          <w:rFonts w:hint="eastAsia"/>
        </w:rPr>
        <w:t>图</w:t>
      </w:r>
      <w:r>
        <w:rPr>
          <w:rFonts w:hint="eastAsia"/>
        </w:rPr>
        <w:t>1-</w:t>
      </w:r>
      <w:r>
        <w:t>3  3</w:t>
      </w:r>
      <w:r>
        <w:rPr>
          <w:rFonts w:hint="eastAsia"/>
        </w:rPr>
        <w:t>级时序状态转换表</w:t>
      </w:r>
    </w:p>
    <w:p w14:paraId="60304652" w14:textId="5A88DE4C" w:rsidR="00073C28" w:rsidRPr="00073C28" w:rsidRDefault="00073C28" w:rsidP="00933C11">
      <w:pPr>
        <w:pStyle w:val="a3"/>
        <w:numPr>
          <w:ilvl w:val="0"/>
          <w:numId w:val="11"/>
        </w:numPr>
        <w:ind w:firstLineChars="0"/>
      </w:pPr>
      <w:r>
        <w:rPr>
          <w:rFonts w:ascii="宋体" w:hAnsi="宋体" w:hint="eastAsia"/>
        </w:rPr>
        <w:t>时序发生器输出函数：</w:t>
      </w:r>
      <w:r w:rsidRPr="00073C28">
        <w:rPr>
          <w:rFonts w:ascii="宋体" w:hAnsi="宋体" w:hint="eastAsia"/>
        </w:rPr>
        <w:t>输出函数为组合逻辑，输入为状态寄存器</w:t>
      </w:r>
      <w:proofErr w:type="gramStart"/>
      <w:r w:rsidRPr="00073C28">
        <w:rPr>
          <w:rFonts w:ascii="宋体" w:hAnsi="宋体" w:hint="eastAsia"/>
        </w:rPr>
        <w:t>的现态输出</w:t>
      </w:r>
      <w:proofErr w:type="gramEnd"/>
      <w:r w:rsidRPr="00073C28">
        <w:rPr>
          <w:rFonts w:ascii="宋体" w:hAnsi="宋体" w:hint="eastAsia"/>
        </w:rPr>
        <w:t>，输出为状态周期电位和节拍电位信号，定长指令周期的状态周期电位和节拍电位信号时序如</w:t>
      </w:r>
      <w:r>
        <w:rPr>
          <w:rFonts w:ascii="宋体" w:hAnsi="宋体" w:hint="eastAsia"/>
        </w:rPr>
        <w:t>图1-</w:t>
      </w:r>
      <w:r>
        <w:rPr>
          <w:rFonts w:ascii="宋体" w:hAnsi="宋体"/>
        </w:rPr>
        <w:t>4</w:t>
      </w:r>
      <w:r w:rsidRPr="00073C28">
        <w:rPr>
          <w:rFonts w:ascii="宋体" w:hAnsi="宋体" w:hint="eastAsia"/>
        </w:rPr>
        <w:t>：</w:t>
      </w:r>
    </w:p>
    <w:p w14:paraId="4FC4EF83" w14:textId="2F92805C" w:rsidR="00073C28" w:rsidRDefault="00073C28" w:rsidP="00073C28">
      <w:pPr>
        <w:pStyle w:val="a3"/>
        <w:ind w:left="1200" w:firstLineChars="0" w:firstLine="0"/>
        <w:jc w:val="center"/>
      </w:pPr>
      <w:r>
        <w:rPr>
          <w:noProof/>
        </w:rPr>
        <w:drawing>
          <wp:inline distT="0" distB="0" distL="0" distR="0" wp14:anchorId="60DDC37E" wp14:editId="32B6F2EF">
            <wp:extent cx="5688965" cy="1443990"/>
            <wp:effectExtent l="0" t="0" r="6985"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1443990"/>
                    </a:xfrm>
                    <a:prstGeom prst="rect">
                      <a:avLst/>
                    </a:prstGeom>
                  </pic:spPr>
                </pic:pic>
              </a:graphicData>
            </a:graphic>
          </wp:inline>
        </w:drawing>
      </w:r>
    </w:p>
    <w:p w14:paraId="2253127B" w14:textId="0F7004BD" w:rsidR="00073C28" w:rsidRDefault="00073C28" w:rsidP="00073C28">
      <w:pPr>
        <w:pStyle w:val="a3"/>
        <w:ind w:left="1200" w:firstLineChars="0" w:firstLine="0"/>
        <w:jc w:val="center"/>
      </w:pPr>
      <w:r>
        <w:rPr>
          <w:rFonts w:hint="eastAsia"/>
        </w:rPr>
        <w:t>图</w:t>
      </w:r>
      <w:r>
        <w:rPr>
          <w:rFonts w:hint="eastAsia"/>
        </w:rPr>
        <w:t>1-</w:t>
      </w:r>
      <w:r>
        <w:t xml:space="preserve">4  </w:t>
      </w:r>
      <w:r>
        <w:rPr>
          <w:rFonts w:hint="eastAsia"/>
        </w:rPr>
        <w:t>状态周期电位和节拍电位信号</w:t>
      </w:r>
    </w:p>
    <w:p w14:paraId="57728CA4" w14:textId="0BBD3DDF" w:rsidR="00073C28" w:rsidRDefault="00073C28" w:rsidP="00073C28">
      <w:pPr>
        <w:pStyle w:val="a3"/>
        <w:ind w:left="1200" w:firstLineChars="0" w:firstLine="0"/>
      </w:pPr>
      <w:r w:rsidRPr="00073C28">
        <w:rPr>
          <w:rFonts w:hint="eastAsia"/>
        </w:rPr>
        <w:t>根据时序输出要求，填写</w:t>
      </w:r>
      <w:r w:rsidRPr="00073C28">
        <w:rPr>
          <w:rFonts w:hint="eastAsia"/>
        </w:rPr>
        <w:t>excel</w:t>
      </w:r>
      <w:r w:rsidRPr="00073C28">
        <w:rPr>
          <w:rFonts w:hint="eastAsia"/>
        </w:rPr>
        <w:t>表</w:t>
      </w:r>
      <w:r>
        <w:rPr>
          <w:rFonts w:hint="eastAsia"/>
        </w:rPr>
        <w:t>（图</w:t>
      </w:r>
      <w:r>
        <w:rPr>
          <w:rFonts w:hint="eastAsia"/>
        </w:rPr>
        <w:t>1-</w:t>
      </w:r>
      <w:r>
        <w:t>5</w:t>
      </w:r>
      <w:r>
        <w:rPr>
          <w:rFonts w:hint="eastAsia"/>
        </w:rPr>
        <w:t>）</w:t>
      </w:r>
      <w:r w:rsidRPr="00073C28">
        <w:rPr>
          <w:rFonts w:hint="eastAsia"/>
        </w:rPr>
        <w:t>，自动生成各输出信号的逻辑表达式，在</w:t>
      </w:r>
      <w:proofErr w:type="spellStart"/>
      <w:r w:rsidRPr="00073C28">
        <w:rPr>
          <w:rFonts w:hint="eastAsia"/>
        </w:rPr>
        <w:t>logisim</w:t>
      </w:r>
      <w:proofErr w:type="spellEnd"/>
      <w:r w:rsidRPr="00073C28">
        <w:rPr>
          <w:rFonts w:hint="eastAsia"/>
        </w:rPr>
        <w:t>中自动生成电路即可。</w:t>
      </w:r>
    </w:p>
    <w:p w14:paraId="75FB4CBB" w14:textId="78B85989" w:rsidR="00073C28" w:rsidRDefault="00073C28" w:rsidP="00073C28">
      <w:pPr>
        <w:pStyle w:val="a3"/>
        <w:ind w:left="1200" w:firstLineChars="0" w:firstLine="0"/>
      </w:pPr>
      <w:r>
        <w:rPr>
          <w:noProof/>
        </w:rPr>
        <w:drawing>
          <wp:inline distT="0" distB="0" distL="0" distR="0" wp14:anchorId="4AD19A89" wp14:editId="40A44358">
            <wp:extent cx="5688965" cy="1640205"/>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1640205"/>
                    </a:xfrm>
                    <a:prstGeom prst="rect">
                      <a:avLst/>
                    </a:prstGeom>
                  </pic:spPr>
                </pic:pic>
              </a:graphicData>
            </a:graphic>
          </wp:inline>
        </w:drawing>
      </w:r>
    </w:p>
    <w:p w14:paraId="534FE36A" w14:textId="512F351F" w:rsidR="00073C28" w:rsidRPr="00073C28" w:rsidRDefault="00073C28" w:rsidP="00073C28">
      <w:pPr>
        <w:pStyle w:val="a3"/>
        <w:ind w:left="1200" w:firstLineChars="0" w:firstLine="0"/>
        <w:jc w:val="center"/>
      </w:pPr>
      <w:r>
        <w:rPr>
          <w:rFonts w:hint="eastAsia"/>
        </w:rPr>
        <w:t>图</w:t>
      </w:r>
      <w:r>
        <w:rPr>
          <w:rFonts w:hint="eastAsia"/>
        </w:rPr>
        <w:t>1-</w:t>
      </w:r>
      <w:r>
        <w:t xml:space="preserve">5  </w:t>
      </w:r>
      <w:r>
        <w:rPr>
          <w:rFonts w:hint="eastAsia"/>
        </w:rPr>
        <w:t>输出函数真值表</w:t>
      </w:r>
    </w:p>
    <w:p w14:paraId="419A6105" w14:textId="1E5A452F" w:rsidR="00073C28" w:rsidRPr="002A6A07" w:rsidRDefault="00073C28" w:rsidP="00933C11">
      <w:pPr>
        <w:pStyle w:val="a3"/>
        <w:numPr>
          <w:ilvl w:val="0"/>
          <w:numId w:val="11"/>
        </w:numPr>
        <w:ind w:firstLineChars="0"/>
      </w:pPr>
      <w:r>
        <w:rPr>
          <w:rFonts w:ascii="宋体" w:hAnsi="宋体" w:hint="eastAsia"/>
        </w:rPr>
        <w:t>硬布线控制器组合逻辑单元：</w:t>
      </w:r>
      <w:r w:rsidR="002A6A07">
        <w:rPr>
          <w:rFonts w:ascii="宋体" w:hAnsi="宋体" w:hint="eastAsia"/>
        </w:rPr>
        <w:t>硬布线控制器组合逻辑单元生成的所有微操作控制信号都是反馈信号，指令译码信号，状态周期电位，节拍电位的组合</w:t>
      </w:r>
      <w:r w:rsidR="002A6A07">
        <w:rPr>
          <w:rFonts w:ascii="宋体" w:hAnsi="宋体" w:hint="eastAsia"/>
        </w:rPr>
        <w:lastRenderedPageBreak/>
        <w:t>逻辑函数，如下式：</w:t>
      </w:r>
    </w:p>
    <w:p w14:paraId="081CE9A1" w14:textId="14BC7DC4" w:rsidR="002A6A07" w:rsidRDefault="002A6A07" w:rsidP="002A6A07">
      <w:pPr>
        <w:pStyle w:val="a3"/>
        <w:ind w:left="1200" w:firstLineChars="0" w:firstLine="0"/>
        <w:jc w:val="center"/>
      </w:pPr>
      <w:r>
        <w:rPr>
          <w:noProof/>
        </w:rPr>
        <w:drawing>
          <wp:inline distT="0" distB="0" distL="0" distR="0" wp14:anchorId="3D4F0437" wp14:editId="1B61829B">
            <wp:extent cx="3304762" cy="438095"/>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4762" cy="438095"/>
                    </a:xfrm>
                    <a:prstGeom prst="rect">
                      <a:avLst/>
                    </a:prstGeom>
                  </pic:spPr>
                </pic:pic>
              </a:graphicData>
            </a:graphic>
          </wp:inline>
        </w:drawing>
      </w:r>
    </w:p>
    <w:p w14:paraId="1E3178C2" w14:textId="6AC4AF1F" w:rsidR="002A6A07" w:rsidRDefault="002A6A07" w:rsidP="002A6A07">
      <w:pPr>
        <w:pStyle w:val="a3"/>
        <w:ind w:left="1200" w:firstLineChars="0" w:firstLine="0"/>
      </w:pPr>
      <w:r w:rsidRPr="002A6A07">
        <w:rPr>
          <w:rFonts w:hint="eastAsia"/>
        </w:rPr>
        <w:t>可以列出所有</w:t>
      </w:r>
      <w:proofErr w:type="gramStart"/>
      <w:r w:rsidRPr="002A6A07">
        <w:rPr>
          <w:rFonts w:hint="eastAsia"/>
        </w:rPr>
        <w:t>微操作</w:t>
      </w:r>
      <w:proofErr w:type="gramEnd"/>
      <w:r w:rsidRPr="002A6A07">
        <w:rPr>
          <w:rFonts w:hint="eastAsia"/>
        </w:rPr>
        <w:t>信号的产生条件，填写下面的</w:t>
      </w:r>
      <w:r w:rsidRPr="002A6A07">
        <w:rPr>
          <w:rFonts w:hint="eastAsia"/>
        </w:rPr>
        <w:t>excel</w:t>
      </w:r>
      <w:r w:rsidRPr="002A6A07">
        <w:rPr>
          <w:rFonts w:hint="eastAsia"/>
        </w:rPr>
        <w:t>表格</w:t>
      </w:r>
      <w:r>
        <w:rPr>
          <w:rFonts w:hint="eastAsia"/>
        </w:rPr>
        <w:t>（图</w:t>
      </w:r>
      <w:r>
        <w:rPr>
          <w:rFonts w:hint="eastAsia"/>
        </w:rPr>
        <w:t>1-</w:t>
      </w:r>
      <w:r>
        <w:t>6</w:t>
      </w:r>
      <w:r>
        <w:rPr>
          <w:rFonts w:hint="eastAsia"/>
        </w:rPr>
        <w:t>）</w:t>
      </w:r>
      <w:r w:rsidRPr="002A6A07">
        <w:rPr>
          <w:rFonts w:hint="eastAsia"/>
        </w:rPr>
        <w:t>，自动生成逻辑表达式，然后再</w:t>
      </w:r>
      <w:r w:rsidRPr="002A6A07">
        <w:rPr>
          <w:rFonts w:hint="eastAsia"/>
        </w:rPr>
        <w:t>Logisim</w:t>
      </w:r>
      <w:r w:rsidRPr="002A6A07">
        <w:rPr>
          <w:rFonts w:hint="eastAsia"/>
        </w:rPr>
        <w:t>中自动生成电路。</w:t>
      </w:r>
    </w:p>
    <w:p w14:paraId="167F3086" w14:textId="164EAA39" w:rsidR="002A6A07" w:rsidRDefault="002A6A07" w:rsidP="002A6A07">
      <w:pPr>
        <w:pStyle w:val="a3"/>
        <w:ind w:left="1200" w:firstLineChars="0" w:firstLine="0"/>
        <w:jc w:val="center"/>
      </w:pPr>
      <w:r>
        <w:rPr>
          <w:noProof/>
        </w:rPr>
        <w:drawing>
          <wp:inline distT="0" distB="0" distL="0" distR="0" wp14:anchorId="59AB5A78" wp14:editId="04C68979">
            <wp:extent cx="5543550" cy="2723202"/>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5582" cy="2724200"/>
                    </a:xfrm>
                    <a:prstGeom prst="rect">
                      <a:avLst/>
                    </a:prstGeom>
                  </pic:spPr>
                </pic:pic>
              </a:graphicData>
            </a:graphic>
          </wp:inline>
        </w:drawing>
      </w:r>
    </w:p>
    <w:p w14:paraId="62E4FD69" w14:textId="6EEE11D1" w:rsidR="002A6A07" w:rsidRPr="002A6A07" w:rsidRDefault="002A6A07" w:rsidP="002A6A07">
      <w:pPr>
        <w:pStyle w:val="a3"/>
        <w:ind w:left="1200" w:firstLineChars="0" w:firstLine="0"/>
        <w:jc w:val="center"/>
      </w:pPr>
      <w:r>
        <w:rPr>
          <w:rFonts w:hint="eastAsia"/>
        </w:rPr>
        <w:t>图</w:t>
      </w:r>
      <w:r>
        <w:t>1</w:t>
      </w:r>
      <w:r>
        <w:rPr>
          <w:rFonts w:hint="eastAsia"/>
        </w:rPr>
        <w:t>-</w:t>
      </w:r>
      <w:r>
        <w:t xml:space="preserve">6  </w:t>
      </w:r>
      <w:r>
        <w:rPr>
          <w:rFonts w:hint="eastAsia"/>
        </w:rPr>
        <w:t>组合逻辑真值表</w:t>
      </w:r>
    </w:p>
    <w:p w14:paraId="5117EFE0" w14:textId="371D5B40" w:rsidR="002A6A07" w:rsidRPr="002A6A07" w:rsidRDefault="002A6A07" w:rsidP="00933C11">
      <w:pPr>
        <w:pStyle w:val="a3"/>
        <w:numPr>
          <w:ilvl w:val="0"/>
          <w:numId w:val="11"/>
        </w:numPr>
        <w:ind w:firstLineChars="0"/>
      </w:pPr>
      <w:r>
        <w:rPr>
          <w:rFonts w:ascii="宋体" w:hAnsi="宋体" w:hint="eastAsia"/>
        </w:rPr>
        <w:t>硬布线控制器（3级时序）：连接设计好的时序发生器和硬布线控制器组合逻辑单元，实现输入指令码，输出微操作控制信号的逻辑功能。其中时序发生器的框架如图1-</w:t>
      </w:r>
      <w:r>
        <w:rPr>
          <w:rFonts w:ascii="宋体" w:hAnsi="宋体"/>
        </w:rPr>
        <w:t>7</w:t>
      </w:r>
      <w:r>
        <w:rPr>
          <w:rFonts w:ascii="宋体" w:hAnsi="宋体" w:hint="eastAsia"/>
        </w:rPr>
        <w:t>。</w:t>
      </w:r>
    </w:p>
    <w:p w14:paraId="7C42827C" w14:textId="094C9511" w:rsidR="002A6A07" w:rsidRDefault="002A6A07" w:rsidP="002A6A07">
      <w:pPr>
        <w:pStyle w:val="a3"/>
        <w:ind w:left="1200" w:firstLineChars="0" w:firstLine="0"/>
        <w:jc w:val="center"/>
      </w:pPr>
      <w:r>
        <w:rPr>
          <w:noProof/>
        </w:rPr>
        <w:drawing>
          <wp:inline distT="0" distB="0" distL="0" distR="0" wp14:anchorId="02B5F4BC" wp14:editId="197A70F8">
            <wp:extent cx="3342857" cy="242857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857" cy="2428571"/>
                    </a:xfrm>
                    <a:prstGeom prst="rect">
                      <a:avLst/>
                    </a:prstGeom>
                  </pic:spPr>
                </pic:pic>
              </a:graphicData>
            </a:graphic>
          </wp:inline>
        </w:drawing>
      </w:r>
    </w:p>
    <w:p w14:paraId="59FF75C8" w14:textId="44157D44" w:rsidR="002A6A07" w:rsidRDefault="002A6A07" w:rsidP="002A6A07">
      <w:pPr>
        <w:pStyle w:val="a3"/>
        <w:ind w:left="1200" w:firstLineChars="0" w:firstLine="0"/>
        <w:jc w:val="center"/>
      </w:pPr>
      <w:r>
        <w:rPr>
          <w:rFonts w:hint="eastAsia"/>
        </w:rPr>
        <w:t>图</w:t>
      </w:r>
      <w:r>
        <w:rPr>
          <w:rFonts w:hint="eastAsia"/>
        </w:rPr>
        <w:t>1-</w:t>
      </w:r>
      <w:r>
        <w:t>7 3</w:t>
      </w:r>
      <w:r>
        <w:rPr>
          <w:rFonts w:hint="eastAsia"/>
        </w:rPr>
        <w:t>级时序发生器框架</w:t>
      </w:r>
    </w:p>
    <w:p w14:paraId="077377AB" w14:textId="7F255FBB" w:rsidR="002A6A07" w:rsidRDefault="002A6A07" w:rsidP="002A6A07">
      <w:pPr>
        <w:pStyle w:val="a3"/>
        <w:ind w:left="1200" w:firstLineChars="0" w:firstLine="0"/>
      </w:pPr>
      <w:r>
        <w:rPr>
          <w:rFonts w:hint="eastAsia"/>
        </w:rPr>
        <w:lastRenderedPageBreak/>
        <w:t>连接好的硬布线控制器（</w:t>
      </w:r>
      <w:r>
        <w:rPr>
          <w:rFonts w:hint="eastAsia"/>
        </w:rPr>
        <w:t>3</w:t>
      </w:r>
      <w:r>
        <w:rPr>
          <w:rFonts w:hint="eastAsia"/>
        </w:rPr>
        <w:t>级时序）如图</w:t>
      </w:r>
      <w:r>
        <w:rPr>
          <w:rFonts w:hint="eastAsia"/>
        </w:rPr>
        <w:t>1-</w:t>
      </w:r>
      <w:r>
        <w:t>8</w:t>
      </w:r>
      <w:r>
        <w:rPr>
          <w:rFonts w:hint="eastAsia"/>
        </w:rPr>
        <w:t>所示：</w:t>
      </w:r>
    </w:p>
    <w:p w14:paraId="57D680F8" w14:textId="2D4346EF" w:rsidR="002A6A07" w:rsidRDefault="002A6A07" w:rsidP="002A6A07">
      <w:pPr>
        <w:pStyle w:val="a3"/>
        <w:ind w:left="1200" w:firstLineChars="0" w:firstLine="0"/>
      </w:pPr>
      <w:r>
        <w:rPr>
          <w:noProof/>
        </w:rPr>
        <w:drawing>
          <wp:inline distT="0" distB="0" distL="0" distR="0" wp14:anchorId="1070767A" wp14:editId="1DD77554">
            <wp:extent cx="5505450" cy="2855042"/>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7228" cy="2855964"/>
                    </a:xfrm>
                    <a:prstGeom prst="rect">
                      <a:avLst/>
                    </a:prstGeom>
                  </pic:spPr>
                </pic:pic>
              </a:graphicData>
            </a:graphic>
          </wp:inline>
        </w:drawing>
      </w:r>
    </w:p>
    <w:p w14:paraId="0904F813" w14:textId="45DC3ED7" w:rsidR="002A6A07" w:rsidRPr="002A6A07" w:rsidRDefault="002A6A07" w:rsidP="002A6A07">
      <w:pPr>
        <w:pStyle w:val="a3"/>
        <w:ind w:left="1200" w:firstLineChars="0" w:firstLine="0"/>
        <w:jc w:val="center"/>
      </w:pPr>
      <w:r>
        <w:rPr>
          <w:rFonts w:hint="eastAsia"/>
        </w:rPr>
        <w:t>图</w:t>
      </w:r>
      <w:r>
        <w:rPr>
          <w:rFonts w:hint="eastAsia"/>
        </w:rPr>
        <w:t>1-</w:t>
      </w:r>
      <w:r>
        <w:t xml:space="preserve">8  </w:t>
      </w:r>
      <w:r>
        <w:rPr>
          <w:rFonts w:hint="eastAsia"/>
        </w:rPr>
        <w:t>硬布线控制器（</w:t>
      </w:r>
      <w:r>
        <w:rPr>
          <w:rFonts w:hint="eastAsia"/>
        </w:rPr>
        <w:t>3</w:t>
      </w:r>
      <w:r>
        <w:rPr>
          <w:rFonts w:hint="eastAsia"/>
        </w:rPr>
        <w:t>级时序）</w:t>
      </w:r>
    </w:p>
    <w:p w14:paraId="7B92503E" w14:textId="03C6991E" w:rsidR="002A6A07" w:rsidRDefault="002E7D93" w:rsidP="00933C11">
      <w:pPr>
        <w:pStyle w:val="a3"/>
        <w:numPr>
          <w:ilvl w:val="0"/>
          <w:numId w:val="11"/>
        </w:numPr>
        <w:ind w:firstLineChars="0"/>
      </w:pPr>
      <w:r>
        <w:rPr>
          <w:rFonts w:hint="eastAsia"/>
        </w:rPr>
        <w:t>微程序入口查找逻辑：</w:t>
      </w:r>
      <w:r w:rsidR="00C95DAC">
        <w:rPr>
          <w:rFonts w:hint="eastAsia"/>
        </w:rPr>
        <w:t>在指令状态中，</w:t>
      </w:r>
      <w:proofErr w:type="spellStart"/>
      <w:r w:rsidR="00C95DAC">
        <w:rPr>
          <w:rFonts w:hint="eastAsia"/>
        </w:rPr>
        <w:t>l</w:t>
      </w:r>
      <w:r w:rsidR="00C95DAC">
        <w:t>w</w:t>
      </w:r>
      <w:proofErr w:type="spellEnd"/>
      <w:r w:rsidR="00C95DAC">
        <w:rPr>
          <w:rFonts w:hint="eastAsia"/>
        </w:rPr>
        <w:t>，</w:t>
      </w:r>
      <w:proofErr w:type="spellStart"/>
      <w:r w:rsidR="00C95DAC">
        <w:rPr>
          <w:rFonts w:hint="eastAsia"/>
        </w:rPr>
        <w:t>s</w:t>
      </w:r>
      <w:r w:rsidR="00C95DAC">
        <w:t>w,beq,add,addi</w:t>
      </w:r>
      <w:proofErr w:type="spellEnd"/>
      <w:r w:rsidR="00C95DAC">
        <w:rPr>
          <w:rFonts w:hint="eastAsia"/>
        </w:rPr>
        <w:t>这五条指令对应的开始周期是</w:t>
      </w:r>
      <w:r w:rsidR="00C95DAC">
        <w:t>S4</w:t>
      </w:r>
      <w:r w:rsidR="00C95DAC">
        <w:rPr>
          <w:rFonts w:hint="eastAsia"/>
        </w:rPr>
        <w:t>、</w:t>
      </w:r>
      <w:r w:rsidR="00C95DAC">
        <w:rPr>
          <w:rFonts w:hint="eastAsia"/>
        </w:rPr>
        <w:t>S</w:t>
      </w:r>
      <w:r w:rsidR="00C95DAC">
        <w:t>9</w:t>
      </w:r>
      <w:r w:rsidR="00C95DAC">
        <w:rPr>
          <w:rFonts w:hint="eastAsia"/>
        </w:rPr>
        <w:t>、</w:t>
      </w:r>
      <w:r w:rsidR="00C95DAC">
        <w:rPr>
          <w:rFonts w:hint="eastAsia"/>
        </w:rPr>
        <w:t>S</w:t>
      </w:r>
      <w:r w:rsidR="00C95DAC">
        <w:t>14</w:t>
      </w:r>
      <w:r w:rsidR="00C95DAC">
        <w:rPr>
          <w:rFonts w:hint="eastAsia"/>
        </w:rPr>
        <w:t>、</w:t>
      </w:r>
      <w:r w:rsidR="00C95DAC">
        <w:rPr>
          <w:rFonts w:hint="eastAsia"/>
        </w:rPr>
        <w:t>S</w:t>
      </w:r>
      <w:r w:rsidR="00C95DAC">
        <w:t>19</w:t>
      </w:r>
      <w:r w:rsidR="00C95DAC">
        <w:rPr>
          <w:rFonts w:hint="eastAsia"/>
        </w:rPr>
        <w:t>、</w:t>
      </w:r>
      <w:r w:rsidR="00C95DAC">
        <w:rPr>
          <w:rFonts w:hint="eastAsia"/>
        </w:rPr>
        <w:t>S</w:t>
      </w:r>
      <w:r w:rsidR="00C95DAC">
        <w:t>22</w:t>
      </w:r>
      <w:r w:rsidR="00C95DAC">
        <w:rPr>
          <w:rFonts w:hint="eastAsia"/>
        </w:rPr>
        <w:t>，所以入口地址分别是</w:t>
      </w:r>
      <w:r w:rsidR="00C95DAC">
        <w:rPr>
          <w:rFonts w:hint="eastAsia"/>
        </w:rPr>
        <w:t>4</w:t>
      </w:r>
      <w:r w:rsidR="00C95DAC">
        <w:rPr>
          <w:rFonts w:hint="eastAsia"/>
        </w:rPr>
        <w:t>、</w:t>
      </w:r>
      <w:r w:rsidR="00C95DAC">
        <w:rPr>
          <w:rFonts w:hint="eastAsia"/>
        </w:rPr>
        <w:t>9</w:t>
      </w:r>
      <w:r w:rsidR="00C95DAC">
        <w:rPr>
          <w:rFonts w:hint="eastAsia"/>
        </w:rPr>
        <w:t>、</w:t>
      </w:r>
      <w:r w:rsidR="00C95DAC">
        <w:rPr>
          <w:rFonts w:hint="eastAsia"/>
        </w:rPr>
        <w:t>1</w:t>
      </w:r>
      <w:r w:rsidR="00C95DAC">
        <w:t>4</w:t>
      </w:r>
      <w:r w:rsidR="00C95DAC">
        <w:rPr>
          <w:rFonts w:hint="eastAsia"/>
        </w:rPr>
        <w:t>、</w:t>
      </w:r>
      <w:r w:rsidR="00C95DAC">
        <w:rPr>
          <w:rFonts w:hint="eastAsia"/>
        </w:rPr>
        <w:t>1</w:t>
      </w:r>
      <w:r w:rsidR="00C95DAC">
        <w:t>9</w:t>
      </w:r>
      <w:r w:rsidR="00C95DAC">
        <w:rPr>
          <w:rFonts w:hint="eastAsia"/>
        </w:rPr>
        <w:t>、</w:t>
      </w:r>
      <w:r w:rsidR="00C95DAC">
        <w:rPr>
          <w:rFonts w:hint="eastAsia"/>
        </w:rPr>
        <w:t>2</w:t>
      </w:r>
      <w:r w:rsidR="00C95DAC">
        <w:t>2</w:t>
      </w:r>
      <w:r w:rsidR="00C95DAC">
        <w:rPr>
          <w:rFonts w:hint="eastAsia"/>
        </w:rPr>
        <w:t>，在实现中断响应的</w:t>
      </w:r>
      <w:r w:rsidR="00C95DAC">
        <w:rPr>
          <w:rFonts w:hint="eastAsia"/>
        </w:rPr>
        <w:t>C</w:t>
      </w:r>
      <w:r w:rsidR="00C95DAC">
        <w:t>PU</w:t>
      </w:r>
      <w:r w:rsidR="00C95DAC">
        <w:rPr>
          <w:rFonts w:hint="eastAsia"/>
        </w:rPr>
        <w:t>中还额外多了一条</w:t>
      </w:r>
      <w:r w:rsidR="00C95DAC">
        <w:rPr>
          <w:rFonts w:hint="eastAsia"/>
        </w:rPr>
        <w:t>E</w:t>
      </w:r>
      <w:r w:rsidR="00C95DAC">
        <w:t>RET</w:t>
      </w:r>
      <w:r w:rsidR="00C95DAC">
        <w:rPr>
          <w:rFonts w:hint="eastAsia"/>
        </w:rPr>
        <w:t>指令，其地址入口是</w:t>
      </w:r>
      <w:r w:rsidR="00C95DAC">
        <w:rPr>
          <w:rFonts w:hint="eastAsia"/>
        </w:rPr>
        <w:t>2</w:t>
      </w:r>
      <w:r w:rsidR="00C95DAC">
        <w:t>5.</w:t>
      </w:r>
      <w:r w:rsidR="00C95DAC">
        <w:rPr>
          <w:rFonts w:hint="eastAsia"/>
        </w:rPr>
        <w:t>将其填入微程序入口地址表格</w:t>
      </w:r>
      <w:r w:rsidR="00C95DAC">
        <w:rPr>
          <w:rFonts w:hint="eastAsia"/>
        </w:rPr>
        <w:t>,</w:t>
      </w:r>
      <w:r w:rsidR="00C95DAC">
        <w:rPr>
          <w:rFonts w:hint="eastAsia"/>
        </w:rPr>
        <w:t>获得逻辑表达式，利用</w:t>
      </w:r>
      <w:proofErr w:type="spellStart"/>
      <w:r w:rsidR="00C95DAC">
        <w:rPr>
          <w:rFonts w:hint="eastAsia"/>
        </w:rPr>
        <w:t>logisi</w:t>
      </w:r>
      <w:r w:rsidR="00C95DAC">
        <w:t>m</w:t>
      </w:r>
      <w:proofErr w:type="spellEnd"/>
      <w:r w:rsidR="00C95DAC">
        <w:rPr>
          <w:rFonts w:hint="eastAsia"/>
        </w:rPr>
        <w:t>中的分析组合逻辑电路功能自动生成电路。分别如图</w:t>
      </w:r>
      <w:r w:rsidR="00C95DAC">
        <w:rPr>
          <w:rFonts w:hint="eastAsia"/>
        </w:rPr>
        <w:t>1-</w:t>
      </w:r>
      <w:r w:rsidR="00C95DAC">
        <w:t xml:space="preserve">9 </w:t>
      </w:r>
      <w:r w:rsidR="00C95DAC">
        <w:rPr>
          <w:rFonts w:hint="eastAsia"/>
        </w:rPr>
        <w:t>、图</w:t>
      </w:r>
      <w:r w:rsidR="00C95DAC">
        <w:rPr>
          <w:rFonts w:hint="eastAsia"/>
        </w:rPr>
        <w:t>1-</w:t>
      </w:r>
      <w:r w:rsidR="00C95DAC">
        <w:t>10</w:t>
      </w:r>
      <w:r w:rsidR="00C95DAC">
        <w:rPr>
          <w:rFonts w:hint="eastAsia"/>
        </w:rPr>
        <w:t>所示：</w:t>
      </w:r>
    </w:p>
    <w:p w14:paraId="11CBC6A1" w14:textId="1632AAAC" w:rsidR="00C95DAC" w:rsidRDefault="00C95DAC" w:rsidP="00C95DAC">
      <w:pPr>
        <w:pStyle w:val="a3"/>
        <w:ind w:left="1200" w:firstLineChars="100" w:firstLine="240"/>
      </w:pPr>
      <w:r>
        <w:rPr>
          <w:noProof/>
        </w:rPr>
        <w:drawing>
          <wp:inline distT="0" distB="0" distL="0" distR="0" wp14:anchorId="17B1321F" wp14:editId="4C27AC90">
            <wp:extent cx="2271857" cy="7708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6890" cy="779384"/>
                    </a:xfrm>
                    <a:prstGeom prst="rect">
                      <a:avLst/>
                    </a:prstGeom>
                  </pic:spPr>
                </pic:pic>
              </a:graphicData>
            </a:graphic>
          </wp:inline>
        </w:drawing>
      </w:r>
      <w:r>
        <w:rPr>
          <w:rFonts w:hint="eastAsia"/>
        </w:rPr>
        <w:t xml:space="preserve"> </w:t>
      </w:r>
      <w:r>
        <w:t xml:space="preserve"> </w:t>
      </w:r>
      <w:r>
        <w:rPr>
          <w:noProof/>
        </w:rPr>
        <w:drawing>
          <wp:inline distT="0" distB="0" distL="0" distR="0" wp14:anchorId="38734914" wp14:editId="69488A45">
            <wp:extent cx="2257425" cy="791723"/>
            <wp:effectExtent l="0" t="0" r="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7420" cy="798736"/>
                    </a:xfrm>
                    <a:prstGeom prst="rect">
                      <a:avLst/>
                    </a:prstGeom>
                  </pic:spPr>
                </pic:pic>
              </a:graphicData>
            </a:graphic>
          </wp:inline>
        </w:drawing>
      </w:r>
    </w:p>
    <w:p w14:paraId="11E56849" w14:textId="576AF404" w:rsidR="00C95DAC" w:rsidRDefault="00C95DAC" w:rsidP="00C95DAC">
      <w:pPr>
        <w:pStyle w:val="a3"/>
        <w:ind w:left="1200" w:firstLineChars="0" w:firstLine="0"/>
      </w:pPr>
      <w:r>
        <w:rPr>
          <w:rFonts w:hint="eastAsia"/>
        </w:rPr>
        <w:t>图</w:t>
      </w:r>
      <w:r>
        <w:rPr>
          <w:rFonts w:hint="eastAsia"/>
        </w:rPr>
        <w:t>1-</w:t>
      </w:r>
      <w:r>
        <w:t xml:space="preserve">9  </w:t>
      </w:r>
      <w:r>
        <w:rPr>
          <w:rFonts w:hint="eastAsia"/>
        </w:rPr>
        <w:t>微程序入口地址（</w:t>
      </w:r>
      <w:r w:rsidR="00D229CF">
        <w:rPr>
          <w:rFonts w:hint="eastAsia"/>
        </w:rPr>
        <w:t>现代</w:t>
      </w:r>
      <w:r>
        <w:rPr>
          <w:rFonts w:hint="eastAsia"/>
        </w:rPr>
        <w:t>时序）</w:t>
      </w:r>
      <w:r>
        <w:rPr>
          <w:rFonts w:hint="eastAsia"/>
        </w:rPr>
        <w:t xml:space="preserve"> </w:t>
      </w:r>
      <w:r>
        <w:rPr>
          <w:rFonts w:hint="eastAsia"/>
        </w:rPr>
        <w:t>图</w:t>
      </w:r>
      <w:r>
        <w:rPr>
          <w:rFonts w:hint="eastAsia"/>
        </w:rPr>
        <w:t>1-</w:t>
      </w:r>
      <w:r>
        <w:t xml:space="preserve">10 </w:t>
      </w:r>
      <w:r>
        <w:rPr>
          <w:rFonts w:hint="eastAsia"/>
        </w:rPr>
        <w:t>微程序地址入口（中断）</w:t>
      </w:r>
    </w:p>
    <w:p w14:paraId="2339AE54" w14:textId="75733F27" w:rsidR="00C95DAC" w:rsidRDefault="00C95DAC" w:rsidP="00933C11">
      <w:pPr>
        <w:pStyle w:val="a3"/>
        <w:numPr>
          <w:ilvl w:val="0"/>
          <w:numId w:val="11"/>
        </w:numPr>
        <w:ind w:firstLineChars="0"/>
      </w:pPr>
      <w:r>
        <w:rPr>
          <w:rFonts w:hint="eastAsia"/>
        </w:rPr>
        <w:t>条件判别测试逻辑：</w:t>
      </w:r>
      <w:r w:rsidR="00D229CF">
        <w:rPr>
          <w:rFonts w:hint="eastAsia"/>
        </w:rPr>
        <w:t>在现代时序中只有三位判别为</w:t>
      </w:r>
      <w:r w:rsidR="00D229CF">
        <w:t>P0</w:t>
      </w:r>
      <w:r w:rsidR="00D229CF">
        <w:rPr>
          <w:rFonts w:hint="eastAsia"/>
        </w:rPr>
        <w:t>、</w:t>
      </w:r>
      <w:r w:rsidR="00D229CF">
        <w:rPr>
          <w:rFonts w:hint="eastAsia"/>
        </w:rPr>
        <w:t>P</w:t>
      </w:r>
      <w:r w:rsidR="00D229CF">
        <w:t>1</w:t>
      </w:r>
      <w:r w:rsidR="00D229CF">
        <w:rPr>
          <w:rFonts w:hint="eastAsia"/>
        </w:rPr>
        <w:t>、</w:t>
      </w:r>
      <w:r w:rsidR="00D229CF">
        <w:rPr>
          <w:rFonts w:hint="eastAsia"/>
        </w:rPr>
        <w:t>Eq</w:t>
      </w:r>
      <w:r w:rsidR="00D229CF">
        <w:t>ual,P0</w:t>
      </w:r>
      <w:r w:rsidR="00D229CF" w:rsidRPr="00D229CF">
        <w:rPr>
          <w:rFonts w:hint="eastAsia"/>
        </w:rPr>
        <w:t>为判别测试位，为</w:t>
      </w:r>
      <w:r w:rsidR="00D229CF" w:rsidRPr="00D229CF">
        <w:rPr>
          <w:rFonts w:hint="eastAsia"/>
        </w:rPr>
        <w:t>1</w:t>
      </w:r>
      <w:r w:rsidR="00D229CF" w:rsidRPr="00D229CF">
        <w:rPr>
          <w:rFonts w:hint="eastAsia"/>
        </w:rPr>
        <w:t>表示要根据指令功能进行微程序分支</w:t>
      </w:r>
      <w:r w:rsidR="00D229CF">
        <w:rPr>
          <w:rFonts w:hint="eastAsia"/>
        </w:rPr>
        <w:t>,</w:t>
      </w:r>
      <w:r w:rsidR="00D229CF">
        <w:t>P1</w:t>
      </w:r>
      <w:r w:rsidR="00D229CF" w:rsidRPr="00D229CF">
        <w:rPr>
          <w:rFonts w:hint="eastAsia"/>
        </w:rPr>
        <w:t>为</w:t>
      </w:r>
      <w:r w:rsidR="00D229CF" w:rsidRPr="00D229CF">
        <w:rPr>
          <w:rFonts w:hint="eastAsia"/>
        </w:rPr>
        <w:t>1</w:t>
      </w:r>
      <w:r w:rsidR="00D229CF" w:rsidRPr="00D229CF">
        <w:rPr>
          <w:rFonts w:hint="eastAsia"/>
        </w:rPr>
        <w:t>表示要根据</w:t>
      </w:r>
      <w:r w:rsidR="00D229CF" w:rsidRPr="00D229CF">
        <w:rPr>
          <w:rFonts w:hint="eastAsia"/>
        </w:rPr>
        <w:t>equal</w:t>
      </w:r>
      <w:r w:rsidR="00D229CF" w:rsidRPr="00D229CF">
        <w:rPr>
          <w:rFonts w:hint="eastAsia"/>
        </w:rPr>
        <w:t>标志进行微程序分支</w:t>
      </w:r>
      <w:r w:rsidR="00D229CF">
        <w:rPr>
          <w:rFonts w:hint="eastAsia"/>
        </w:rPr>
        <w:t>,</w:t>
      </w:r>
      <w:r w:rsidR="00D229CF">
        <w:t>Equal</w:t>
      </w:r>
      <w:r w:rsidR="00D229CF" w:rsidRPr="00D229CF">
        <w:rPr>
          <w:rFonts w:hint="eastAsia"/>
        </w:rPr>
        <w:t>为</w:t>
      </w:r>
      <w:r w:rsidR="00D229CF" w:rsidRPr="00D229CF">
        <w:rPr>
          <w:rFonts w:hint="eastAsia"/>
        </w:rPr>
        <w:t>1</w:t>
      </w:r>
      <w:r w:rsidR="00D229CF" w:rsidRPr="00D229CF">
        <w:rPr>
          <w:rFonts w:hint="eastAsia"/>
        </w:rPr>
        <w:t>表示运算相等；而在实现中断响应中多了</w:t>
      </w:r>
      <w:r w:rsidR="00D229CF" w:rsidRPr="00D229CF">
        <w:rPr>
          <w:rFonts w:hint="eastAsia"/>
        </w:rPr>
        <w:t>P</w:t>
      </w:r>
      <w:r w:rsidR="00D229CF" w:rsidRPr="00D229CF">
        <w:t>2</w:t>
      </w:r>
      <w:r w:rsidR="00D229CF" w:rsidRPr="00D229CF">
        <w:rPr>
          <w:rFonts w:hint="eastAsia"/>
        </w:rPr>
        <w:t>和</w:t>
      </w:r>
      <w:proofErr w:type="spellStart"/>
      <w:r w:rsidR="00D229CF" w:rsidRPr="00D229CF">
        <w:rPr>
          <w:rFonts w:hint="eastAsia"/>
        </w:rPr>
        <w:t>In</w:t>
      </w:r>
      <w:r w:rsidR="00D229CF" w:rsidRPr="00D229CF">
        <w:t>tR</w:t>
      </w:r>
      <w:proofErr w:type="spellEnd"/>
      <w:r w:rsidR="00D229CF" w:rsidRPr="00D229CF">
        <w:rPr>
          <w:rFonts w:hint="eastAsia"/>
        </w:rPr>
        <w:t>两个判断位，</w:t>
      </w:r>
      <w:r w:rsidR="00D229CF">
        <w:rPr>
          <w:rFonts w:hint="eastAsia"/>
        </w:rPr>
        <w:t>P</w:t>
      </w:r>
      <w:r w:rsidR="00D229CF">
        <w:t>2</w:t>
      </w:r>
      <w:r w:rsidR="00D229CF">
        <w:rPr>
          <w:rFonts w:hint="eastAsia"/>
        </w:rPr>
        <w:t>表示是最后一条微指令，需要判断中断请求</w:t>
      </w:r>
      <w:proofErr w:type="spellStart"/>
      <w:r w:rsidR="00D229CF">
        <w:rPr>
          <w:rFonts w:hint="eastAsia"/>
        </w:rPr>
        <w:t>In</w:t>
      </w:r>
      <w:r w:rsidR="00D229CF">
        <w:t>tR,IntR</w:t>
      </w:r>
      <w:proofErr w:type="spellEnd"/>
      <w:r w:rsidR="00D229CF">
        <w:rPr>
          <w:rFonts w:hint="eastAsia"/>
        </w:rPr>
        <w:t>表示中断请求信号。两种组合逻辑的真值表分别如图</w:t>
      </w:r>
      <w:r w:rsidR="00D229CF">
        <w:rPr>
          <w:rFonts w:hint="eastAsia"/>
        </w:rPr>
        <w:t>1-</w:t>
      </w:r>
      <w:r w:rsidR="00D229CF">
        <w:t>11</w:t>
      </w:r>
      <w:r w:rsidR="00D229CF">
        <w:rPr>
          <w:rFonts w:hint="eastAsia"/>
        </w:rPr>
        <w:t>、</w:t>
      </w:r>
      <w:r w:rsidR="00D229CF">
        <w:rPr>
          <w:rFonts w:hint="eastAsia"/>
        </w:rPr>
        <w:t>1-</w:t>
      </w:r>
      <w:r w:rsidR="00D229CF">
        <w:t>12</w:t>
      </w:r>
      <w:r w:rsidR="00D229CF">
        <w:rPr>
          <w:rFonts w:hint="eastAsia"/>
        </w:rPr>
        <w:t>所示：</w:t>
      </w:r>
    </w:p>
    <w:p w14:paraId="614AA843" w14:textId="302E35AF" w:rsidR="00D229CF" w:rsidRDefault="00D229CF" w:rsidP="00D229CF">
      <w:pPr>
        <w:pStyle w:val="a3"/>
        <w:ind w:left="1200" w:firstLineChars="0" w:firstLine="0"/>
      </w:pPr>
      <w:r>
        <w:rPr>
          <w:noProof/>
        </w:rPr>
        <w:lastRenderedPageBreak/>
        <w:drawing>
          <wp:inline distT="0" distB="0" distL="0" distR="0" wp14:anchorId="10D4452E" wp14:editId="3A6EBC25">
            <wp:extent cx="5504762" cy="1714286"/>
            <wp:effectExtent l="0" t="0" r="127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4762" cy="1714286"/>
                    </a:xfrm>
                    <a:prstGeom prst="rect">
                      <a:avLst/>
                    </a:prstGeom>
                  </pic:spPr>
                </pic:pic>
              </a:graphicData>
            </a:graphic>
          </wp:inline>
        </w:drawing>
      </w:r>
    </w:p>
    <w:p w14:paraId="77CE3AC9" w14:textId="06959351" w:rsidR="005447B1" w:rsidRDefault="00CE5F9A" w:rsidP="00CE5F9A">
      <w:pPr>
        <w:pStyle w:val="a3"/>
        <w:ind w:left="1200" w:firstLineChars="0" w:firstLine="0"/>
        <w:jc w:val="center"/>
      </w:pPr>
      <w:r>
        <w:rPr>
          <w:rFonts w:hint="eastAsia"/>
        </w:rPr>
        <w:t>图</w:t>
      </w:r>
      <w:r>
        <w:rPr>
          <w:rFonts w:hint="eastAsia"/>
        </w:rPr>
        <w:t>1-</w:t>
      </w:r>
      <w:r>
        <w:t xml:space="preserve">11  </w:t>
      </w:r>
      <w:r>
        <w:rPr>
          <w:rFonts w:hint="eastAsia"/>
        </w:rPr>
        <w:t>条件判别测试逻辑（</w:t>
      </w:r>
      <w:r w:rsidR="009B176E">
        <w:rPr>
          <w:rFonts w:hint="eastAsia"/>
        </w:rPr>
        <w:t>现代时序</w:t>
      </w:r>
      <w:r>
        <w:rPr>
          <w:rFonts w:hint="eastAsia"/>
        </w:rPr>
        <w:t>）</w:t>
      </w:r>
    </w:p>
    <w:p w14:paraId="5D017C62" w14:textId="082C8CC8" w:rsidR="00CE5F9A" w:rsidRDefault="00CE5F9A" w:rsidP="00CE5F9A">
      <w:pPr>
        <w:pStyle w:val="a3"/>
        <w:ind w:left="1200" w:firstLineChars="0" w:firstLine="0"/>
        <w:jc w:val="center"/>
      </w:pPr>
      <w:r>
        <w:rPr>
          <w:noProof/>
        </w:rPr>
        <w:drawing>
          <wp:inline distT="0" distB="0" distL="0" distR="0" wp14:anchorId="2803DC66" wp14:editId="372B035B">
            <wp:extent cx="5466667" cy="4047619"/>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6667" cy="4047619"/>
                    </a:xfrm>
                    <a:prstGeom prst="rect">
                      <a:avLst/>
                    </a:prstGeom>
                  </pic:spPr>
                </pic:pic>
              </a:graphicData>
            </a:graphic>
          </wp:inline>
        </w:drawing>
      </w:r>
    </w:p>
    <w:p w14:paraId="30219C84" w14:textId="6704E78C" w:rsidR="00CE5F9A" w:rsidRDefault="009B176E" w:rsidP="00CE5F9A">
      <w:pPr>
        <w:pStyle w:val="a3"/>
        <w:ind w:left="1200" w:firstLineChars="0" w:firstLine="0"/>
        <w:jc w:val="center"/>
      </w:pPr>
      <w:r>
        <w:rPr>
          <w:rFonts w:hint="eastAsia"/>
        </w:rPr>
        <w:t>图</w:t>
      </w:r>
      <w:r>
        <w:t xml:space="preserve"> 1</w:t>
      </w:r>
      <w:r>
        <w:rPr>
          <w:rFonts w:hint="eastAsia"/>
        </w:rPr>
        <w:t>-</w:t>
      </w:r>
      <w:r>
        <w:t xml:space="preserve">12  </w:t>
      </w:r>
      <w:r>
        <w:rPr>
          <w:rFonts w:hint="eastAsia"/>
        </w:rPr>
        <w:t>条件判别测试逻辑（中断实现）</w:t>
      </w:r>
    </w:p>
    <w:p w14:paraId="2ABB7B3B" w14:textId="46DC8953" w:rsidR="00D229CF" w:rsidRDefault="009B176E" w:rsidP="00933C11">
      <w:pPr>
        <w:pStyle w:val="a3"/>
        <w:numPr>
          <w:ilvl w:val="0"/>
          <w:numId w:val="11"/>
        </w:numPr>
        <w:ind w:firstLineChars="0"/>
      </w:pPr>
      <w:r>
        <w:rPr>
          <w:rFonts w:hint="eastAsia"/>
        </w:rPr>
        <w:t>微程序控制器：将微程序入口查找逻辑，判别测试逻辑和控制存储器等部件进行适当的连接，实现微程序控制器的主要数据通路，设计微程序并加载到控制存储器中。控制存储器中的数据由其控制信号和下地址字段构成。中断实现</w:t>
      </w:r>
      <w:r>
        <w:rPr>
          <w:rFonts w:hint="eastAsia"/>
        </w:rPr>
        <w:t>C</w:t>
      </w:r>
      <w:r>
        <w:t>PU</w:t>
      </w:r>
      <w:r>
        <w:rPr>
          <w:rFonts w:hint="eastAsia"/>
        </w:rPr>
        <w:t>中只是多了</w:t>
      </w:r>
      <w:r>
        <w:rPr>
          <w:rFonts w:hint="eastAsia"/>
        </w:rPr>
        <w:t>E</w:t>
      </w:r>
      <w:r>
        <w:t>RET</w:t>
      </w:r>
      <w:r>
        <w:rPr>
          <w:rFonts w:hint="eastAsia"/>
        </w:rPr>
        <w:t>和中断控制信号</w:t>
      </w:r>
      <w:proofErr w:type="spellStart"/>
      <w:r>
        <w:rPr>
          <w:rFonts w:hint="eastAsia"/>
        </w:rPr>
        <w:t>Int</w:t>
      </w:r>
      <w:r>
        <w:t>R</w:t>
      </w:r>
      <w:proofErr w:type="spellEnd"/>
      <w:r w:rsidR="00A84EF2">
        <w:rPr>
          <w:rFonts w:hint="eastAsia"/>
        </w:rPr>
        <w:t>。</w:t>
      </w:r>
      <w:r>
        <w:rPr>
          <w:rFonts w:hint="eastAsia"/>
        </w:rPr>
        <w:t>如图</w:t>
      </w:r>
      <w:r w:rsidR="00A84EF2">
        <w:rPr>
          <w:rFonts w:hint="eastAsia"/>
        </w:rPr>
        <w:t>1-</w:t>
      </w:r>
      <w:r w:rsidR="00A84EF2">
        <w:t>13</w:t>
      </w:r>
      <w:r w:rsidR="00A84EF2">
        <w:rPr>
          <w:rFonts w:hint="eastAsia"/>
        </w:rPr>
        <w:t>、</w:t>
      </w:r>
      <w:r w:rsidR="00A84EF2">
        <w:rPr>
          <w:rFonts w:hint="eastAsia"/>
        </w:rPr>
        <w:t>1-</w:t>
      </w:r>
      <w:r w:rsidR="00A84EF2">
        <w:t>14</w:t>
      </w:r>
      <w:r w:rsidR="00A84EF2">
        <w:rPr>
          <w:rFonts w:hint="eastAsia"/>
        </w:rPr>
        <w:t>所示：</w:t>
      </w:r>
    </w:p>
    <w:p w14:paraId="158D124B" w14:textId="1EC6008C" w:rsidR="00A84EF2" w:rsidRDefault="00A84EF2" w:rsidP="00A84EF2">
      <w:pPr>
        <w:pStyle w:val="a3"/>
        <w:ind w:left="1200" w:firstLineChars="0" w:firstLine="0"/>
      </w:pPr>
      <w:r>
        <w:rPr>
          <w:noProof/>
        </w:rPr>
        <w:lastRenderedPageBreak/>
        <w:drawing>
          <wp:inline distT="0" distB="0" distL="0" distR="0" wp14:anchorId="2585DF00" wp14:editId="1BC8C444">
            <wp:extent cx="5688965" cy="2329815"/>
            <wp:effectExtent l="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8965" cy="2329815"/>
                    </a:xfrm>
                    <a:prstGeom prst="rect">
                      <a:avLst/>
                    </a:prstGeom>
                  </pic:spPr>
                </pic:pic>
              </a:graphicData>
            </a:graphic>
          </wp:inline>
        </w:drawing>
      </w:r>
      <w:r>
        <w:rPr>
          <w:noProof/>
        </w:rPr>
        <w:t xml:space="preserve"> </w:t>
      </w:r>
    </w:p>
    <w:p w14:paraId="371B0788" w14:textId="2DBED35D" w:rsidR="00A84EF2" w:rsidRDefault="00A84EF2" w:rsidP="00A84EF2">
      <w:pPr>
        <w:pStyle w:val="a3"/>
        <w:ind w:left="1200" w:firstLineChars="0" w:firstLine="0"/>
        <w:jc w:val="center"/>
      </w:pPr>
      <w:r>
        <w:rPr>
          <w:rFonts w:hint="eastAsia"/>
        </w:rPr>
        <w:t>图</w:t>
      </w:r>
      <w:r>
        <w:t>1</w:t>
      </w:r>
      <w:r>
        <w:rPr>
          <w:rFonts w:hint="eastAsia"/>
        </w:rPr>
        <w:t>-</w:t>
      </w:r>
      <w:r>
        <w:t xml:space="preserve">13  </w:t>
      </w:r>
      <w:r>
        <w:rPr>
          <w:rFonts w:hint="eastAsia"/>
        </w:rPr>
        <w:t>微程序控制器（现代时序）</w:t>
      </w:r>
    </w:p>
    <w:p w14:paraId="0ABA0B7E" w14:textId="56583161" w:rsidR="00A84EF2" w:rsidRDefault="00A84EF2" w:rsidP="00A84EF2">
      <w:pPr>
        <w:pStyle w:val="a3"/>
        <w:ind w:left="1200" w:firstLineChars="0" w:firstLine="0"/>
        <w:jc w:val="center"/>
      </w:pPr>
      <w:r>
        <w:rPr>
          <w:noProof/>
        </w:rPr>
        <w:drawing>
          <wp:inline distT="0" distB="0" distL="0" distR="0" wp14:anchorId="74EDC5E9" wp14:editId="60CE6059">
            <wp:extent cx="5688965" cy="2279650"/>
            <wp:effectExtent l="0" t="0" r="6985"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8965" cy="2279650"/>
                    </a:xfrm>
                    <a:prstGeom prst="rect">
                      <a:avLst/>
                    </a:prstGeom>
                  </pic:spPr>
                </pic:pic>
              </a:graphicData>
            </a:graphic>
          </wp:inline>
        </w:drawing>
      </w:r>
      <w:r>
        <w:rPr>
          <w:noProof/>
        </w:rPr>
        <w:t xml:space="preserve"> </w:t>
      </w:r>
    </w:p>
    <w:p w14:paraId="75A95719" w14:textId="5BCED651" w:rsidR="00A84EF2" w:rsidRDefault="00A84EF2" w:rsidP="00A84EF2">
      <w:pPr>
        <w:pStyle w:val="a3"/>
        <w:ind w:left="1200" w:firstLineChars="0" w:firstLine="0"/>
        <w:jc w:val="center"/>
      </w:pPr>
      <w:r>
        <w:rPr>
          <w:rFonts w:hint="eastAsia"/>
        </w:rPr>
        <w:t>图</w:t>
      </w:r>
      <w:r>
        <w:rPr>
          <w:rFonts w:hint="eastAsia"/>
        </w:rPr>
        <w:t>1-</w:t>
      </w:r>
      <w:r>
        <w:t xml:space="preserve">14  </w:t>
      </w:r>
      <w:r>
        <w:rPr>
          <w:rFonts w:hint="eastAsia"/>
        </w:rPr>
        <w:t>支持中断的微程序控制器</w:t>
      </w:r>
    </w:p>
    <w:p w14:paraId="4F866E77" w14:textId="6D70C39F" w:rsidR="00A84EF2" w:rsidRDefault="00A84EF2" w:rsidP="00933C11">
      <w:pPr>
        <w:pStyle w:val="a3"/>
        <w:numPr>
          <w:ilvl w:val="0"/>
          <w:numId w:val="11"/>
        </w:numPr>
        <w:ind w:firstLineChars="0"/>
      </w:pPr>
      <w:r>
        <w:rPr>
          <w:rFonts w:hint="eastAsia"/>
        </w:rPr>
        <w:t>硬布线状态机：</w:t>
      </w:r>
      <w:proofErr w:type="gramStart"/>
      <w:r>
        <w:rPr>
          <w:rFonts w:hint="eastAsia"/>
        </w:rPr>
        <w:t>根据现态和</w:t>
      </w:r>
      <w:proofErr w:type="gramEnd"/>
      <w:r>
        <w:rPr>
          <w:rFonts w:hint="eastAsia"/>
        </w:rPr>
        <w:t>指令字，决定输出的次态。分别根据现代时序硬布线控制器状态图（图</w:t>
      </w:r>
      <w:r>
        <w:rPr>
          <w:rFonts w:hint="eastAsia"/>
        </w:rPr>
        <w:t>1-</w:t>
      </w:r>
      <w:r>
        <w:t>15</w:t>
      </w:r>
      <w:r>
        <w:rPr>
          <w:rFonts w:hint="eastAsia"/>
        </w:rPr>
        <w:t>）和现代时序系统中硬布线控制器中断机制</w:t>
      </w:r>
      <w:r w:rsidR="00C72A3E">
        <w:rPr>
          <w:rFonts w:hint="eastAsia"/>
        </w:rPr>
        <w:t>状态图（图</w:t>
      </w:r>
      <w:r w:rsidR="00C72A3E">
        <w:rPr>
          <w:rFonts w:hint="eastAsia"/>
        </w:rPr>
        <w:t>1-</w:t>
      </w:r>
      <w:r w:rsidR="00C72A3E">
        <w:t>16</w:t>
      </w:r>
      <w:r w:rsidR="00C72A3E">
        <w:rPr>
          <w:rFonts w:hint="eastAsia"/>
        </w:rPr>
        <w:t>）填写对应的</w:t>
      </w:r>
      <w:r w:rsidR="00C72A3E">
        <w:rPr>
          <w:rFonts w:hint="eastAsia"/>
        </w:rPr>
        <w:t>e</w:t>
      </w:r>
      <w:r w:rsidR="00C72A3E">
        <w:t>xcel</w:t>
      </w:r>
      <w:r w:rsidR="00C72A3E">
        <w:rPr>
          <w:rFonts w:hint="eastAsia"/>
        </w:rPr>
        <w:t>表，自动</w:t>
      </w:r>
      <w:proofErr w:type="gramStart"/>
      <w:r w:rsidR="00C72A3E">
        <w:rPr>
          <w:rFonts w:hint="eastAsia"/>
        </w:rPr>
        <w:t>生成次态逻辑表达式</w:t>
      </w:r>
      <w:proofErr w:type="gramEnd"/>
      <w:r w:rsidR="00C72A3E">
        <w:rPr>
          <w:rFonts w:hint="eastAsia"/>
        </w:rPr>
        <w:t>后，即可在</w:t>
      </w:r>
      <w:proofErr w:type="spellStart"/>
      <w:r w:rsidR="00C72A3E">
        <w:rPr>
          <w:rFonts w:hint="eastAsia"/>
        </w:rPr>
        <w:t>l</w:t>
      </w:r>
      <w:r w:rsidR="00C72A3E">
        <w:t>ogisim</w:t>
      </w:r>
      <w:proofErr w:type="spellEnd"/>
      <w:r w:rsidR="00C72A3E">
        <w:rPr>
          <w:rFonts w:hint="eastAsia"/>
        </w:rPr>
        <w:t>中自动生成电路。</w:t>
      </w:r>
    </w:p>
    <w:p w14:paraId="00A59EBB" w14:textId="0136597C" w:rsidR="00C72A3E" w:rsidRDefault="00C72A3E" w:rsidP="00C72A3E">
      <w:pPr>
        <w:pStyle w:val="a3"/>
        <w:ind w:left="1200" w:firstLineChars="0" w:firstLine="0"/>
      </w:pPr>
      <w:r>
        <w:rPr>
          <w:noProof/>
        </w:rPr>
        <w:drawing>
          <wp:inline distT="0" distB="0" distL="0" distR="0" wp14:anchorId="3D28C00A" wp14:editId="57DEB3B3">
            <wp:extent cx="1737956" cy="16954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6904" cy="1713935"/>
                    </a:xfrm>
                    <a:prstGeom prst="rect">
                      <a:avLst/>
                    </a:prstGeom>
                  </pic:spPr>
                </pic:pic>
              </a:graphicData>
            </a:graphic>
          </wp:inline>
        </w:drawing>
      </w:r>
      <w:r>
        <w:rPr>
          <w:rFonts w:hint="eastAsia"/>
        </w:rPr>
        <w:t xml:space="preserve"> </w:t>
      </w:r>
      <w:r>
        <w:t xml:space="preserve">               </w:t>
      </w:r>
      <w:r>
        <w:rPr>
          <w:noProof/>
        </w:rPr>
        <w:drawing>
          <wp:inline distT="0" distB="0" distL="0" distR="0" wp14:anchorId="12B84371" wp14:editId="66CFFCB0">
            <wp:extent cx="1866444" cy="1543050"/>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9132" cy="1553540"/>
                    </a:xfrm>
                    <a:prstGeom prst="rect">
                      <a:avLst/>
                    </a:prstGeom>
                  </pic:spPr>
                </pic:pic>
              </a:graphicData>
            </a:graphic>
          </wp:inline>
        </w:drawing>
      </w:r>
    </w:p>
    <w:p w14:paraId="5B6FDF84" w14:textId="1A0DAE57" w:rsidR="00C72A3E" w:rsidRPr="00C72A3E" w:rsidRDefault="00C72A3E" w:rsidP="00C72A3E">
      <w:pPr>
        <w:pStyle w:val="a3"/>
        <w:ind w:left="1200" w:firstLineChars="0" w:firstLine="0"/>
      </w:pPr>
      <w:r>
        <w:rPr>
          <w:rFonts w:hint="eastAsia"/>
        </w:rPr>
        <w:t>图</w:t>
      </w:r>
      <w:r>
        <w:rPr>
          <w:rFonts w:hint="eastAsia"/>
        </w:rPr>
        <w:t>1-</w:t>
      </w:r>
      <w:r>
        <w:t xml:space="preserve">15 </w:t>
      </w:r>
      <w:r>
        <w:rPr>
          <w:rFonts w:hint="eastAsia"/>
        </w:rPr>
        <w:t>现代时序状态图</w:t>
      </w:r>
      <w:r>
        <w:rPr>
          <w:rFonts w:hint="eastAsia"/>
        </w:rPr>
        <w:t xml:space="preserve"> </w:t>
      </w:r>
      <w:r>
        <w:t xml:space="preserve">                  </w:t>
      </w:r>
      <w:r>
        <w:rPr>
          <w:rFonts w:hint="eastAsia"/>
        </w:rPr>
        <w:t>图</w:t>
      </w:r>
      <w:r>
        <w:rPr>
          <w:rFonts w:hint="eastAsia"/>
        </w:rPr>
        <w:t xml:space="preserve"> </w:t>
      </w:r>
      <w:r>
        <w:t>1</w:t>
      </w:r>
      <w:r>
        <w:rPr>
          <w:rFonts w:hint="eastAsia"/>
        </w:rPr>
        <w:t>-</w:t>
      </w:r>
      <w:r>
        <w:t xml:space="preserve">16 </w:t>
      </w:r>
      <w:r>
        <w:rPr>
          <w:rFonts w:hint="eastAsia"/>
        </w:rPr>
        <w:t>中断机制状态图</w:t>
      </w:r>
    </w:p>
    <w:p w14:paraId="341458EE" w14:textId="24C72B18" w:rsidR="00C72A3E" w:rsidRDefault="00C72A3E" w:rsidP="00933C11">
      <w:pPr>
        <w:pStyle w:val="a3"/>
        <w:numPr>
          <w:ilvl w:val="0"/>
          <w:numId w:val="11"/>
        </w:numPr>
        <w:ind w:firstLineChars="0"/>
      </w:pPr>
      <w:r w:rsidRPr="00C72A3E">
        <w:rPr>
          <w:rFonts w:hint="eastAsia"/>
        </w:rPr>
        <w:lastRenderedPageBreak/>
        <w:t>硬布线控制器</w:t>
      </w:r>
      <w:r>
        <w:rPr>
          <w:rFonts w:hint="eastAsia"/>
        </w:rPr>
        <w:t>：根据</w:t>
      </w:r>
      <w:r>
        <w:rPr>
          <w:rFonts w:hint="eastAsia"/>
        </w:rPr>
        <w:t>C</w:t>
      </w:r>
      <w:r>
        <w:t>PU</w:t>
      </w:r>
      <w:proofErr w:type="gramStart"/>
      <w:r>
        <w:rPr>
          <w:rFonts w:hint="eastAsia"/>
        </w:rPr>
        <w:t>的现态输出</w:t>
      </w:r>
      <w:proofErr w:type="gramEnd"/>
      <w:r>
        <w:rPr>
          <w:rFonts w:hint="eastAsia"/>
        </w:rPr>
        <w:t>对应的微程序控制信号。与微程序控制器不同的是，硬布线控制器更加的简洁方便，但是对于指令字的可扩展性差。</w:t>
      </w:r>
      <w:r w:rsidR="00184A74">
        <w:rPr>
          <w:rFonts w:hint="eastAsia"/>
        </w:rPr>
        <w:t>硬布线控制器和支持中断机制的硬布线控制器分别</w:t>
      </w:r>
      <w:r>
        <w:rPr>
          <w:rFonts w:hint="eastAsia"/>
        </w:rPr>
        <w:t>如图</w:t>
      </w:r>
      <w:r>
        <w:rPr>
          <w:rFonts w:hint="eastAsia"/>
        </w:rPr>
        <w:t>1-</w:t>
      </w:r>
      <w:r>
        <w:t>17</w:t>
      </w:r>
      <w:r w:rsidR="00184A74">
        <w:rPr>
          <w:rFonts w:hint="eastAsia"/>
        </w:rPr>
        <w:t>、图</w:t>
      </w:r>
      <w:r w:rsidR="00184A74">
        <w:rPr>
          <w:rFonts w:hint="eastAsia"/>
        </w:rPr>
        <w:t>1-</w:t>
      </w:r>
      <w:r w:rsidR="00184A74">
        <w:t>18</w:t>
      </w:r>
      <w:r w:rsidR="00184A74">
        <w:rPr>
          <w:rFonts w:hint="eastAsia"/>
        </w:rPr>
        <w:t>所示：</w:t>
      </w:r>
    </w:p>
    <w:p w14:paraId="07CD0A12" w14:textId="5D14E0C2" w:rsidR="00184A74" w:rsidRDefault="00184A74" w:rsidP="00184A74">
      <w:pPr>
        <w:pStyle w:val="a3"/>
        <w:ind w:left="1200" w:firstLineChars="0" w:firstLine="0"/>
      </w:pPr>
      <w:r>
        <w:rPr>
          <w:noProof/>
        </w:rPr>
        <w:drawing>
          <wp:inline distT="0" distB="0" distL="0" distR="0" wp14:anchorId="0135EFF7" wp14:editId="2717F4BE">
            <wp:extent cx="5372100" cy="27445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4200" cy="2745587"/>
                    </a:xfrm>
                    <a:prstGeom prst="rect">
                      <a:avLst/>
                    </a:prstGeom>
                  </pic:spPr>
                </pic:pic>
              </a:graphicData>
            </a:graphic>
          </wp:inline>
        </w:drawing>
      </w:r>
    </w:p>
    <w:p w14:paraId="04FF541D" w14:textId="1FEE73D3" w:rsidR="00184A74" w:rsidRDefault="00184A74" w:rsidP="00184A74">
      <w:pPr>
        <w:pStyle w:val="a3"/>
        <w:ind w:left="1200" w:firstLineChars="0" w:firstLine="0"/>
        <w:jc w:val="center"/>
      </w:pPr>
      <w:r>
        <w:rPr>
          <w:rFonts w:hint="eastAsia"/>
        </w:rPr>
        <w:t>图</w:t>
      </w:r>
      <w:r>
        <w:rPr>
          <w:rFonts w:hint="eastAsia"/>
        </w:rPr>
        <w:t>1-</w:t>
      </w:r>
      <w:r>
        <w:t xml:space="preserve">17  </w:t>
      </w:r>
      <w:r>
        <w:rPr>
          <w:rFonts w:hint="eastAsia"/>
        </w:rPr>
        <w:t>硬布线控制器（现代时序）</w:t>
      </w:r>
    </w:p>
    <w:p w14:paraId="19DE1B88" w14:textId="6B26309E" w:rsidR="00184A74" w:rsidRDefault="00184A74" w:rsidP="00184A74">
      <w:pPr>
        <w:pStyle w:val="a3"/>
        <w:ind w:left="1200" w:firstLineChars="0" w:firstLine="0"/>
        <w:jc w:val="center"/>
      </w:pPr>
      <w:r>
        <w:rPr>
          <w:noProof/>
        </w:rPr>
        <w:drawing>
          <wp:inline distT="0" distB="0" distL="0" distR="0" wp14:anchorId="342F4285" wp14:editId="2468FFB3">
            <wp:extent cx="5543550" cy="229130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327" cy="2292862"/>
                    </a:xfrm>
                    <a:prstGeom prst="rect">
                      <a:avLst/>
                    </a:prstGeom>
                  </pic:spPr>
                </pic:pic>
              </a:graphicData>
            </a:graphic>
          </wp:inline>
        </w:drawing>
      </w:r>
    </w:p>
    <w:p w14:paraId="33241F40" w14:textId="1FB0B1AA" w:rsidR="00184A74" w:rsidRDefault="00184A74" w:rsidP="00184A74">
      <w:pPr>
        <w:pStyle w:val="a3"/>
        <w:ind w:left="1200" w:firstLineChars="0" w:firstLine="0"/>
        <w:jc w:val="center"/>
      </w:pPr>
      <w:r>
        <w:rPr>
          <w:rFonts w:hint="eastAsia"/>
        </w:rPr>
        <w:t>图</w:t>
      </w:r>
      <w:r>
        <w:rPr>
          <w:rFonts w:hint="eastAsia"/>
        </w:rPr>
        <w:t xml:space="preserve"> </w:t>
      </w:r>
      <w:r>
        <w:t>1</w:t>
      </w:r>
      <w:r>
        <w:rPr>
          <w:rFonts w:hint="eastAsia"/>
        </w:rPr>
        <w:t>-</w:t>
      </w:r>
      <w:r>
        <w:t xml:space="preserve">18  </w:t>
      </w:r>
      <w:r>
        <w:rPr>
          <w:rFonts w:hint="eastAsia"/>
        </w:rPr>
        <w:t>支持中断的硬布线控制器</w:t>
      </w:r>
    </w:p>
    <w:p w14:paraId="026F8611" w14:textId="1BBD18BA" w:rsidR="00184A74" w:rsidRPr="00184A74" w:rsidRDefault="00184A74" w:rsidP="00933C11">
      <w:pPr>
        <w:pStyle w:val="a3"/>
        <w:numPr>
          <w:ilvl w:val="0"/>
          <w:numId w:val="11"/>
        </w:numPr>
        <w:ind w:firstLineChars="0"/>
      </w:pPr>
      <w:r>
        <w:rPr>
          <w:rFonts w:hint="eastAsia"/>
          <w:bCs/>
        </w:rPr>
        <w:t>单总线</w:t>
      </w:r>
      <w:r>
        <w:rPr>
          <w:rFonts w:hint="eastAsia"/>
          <w:bCs/>
        </w:rPr>
        <w:t>C</w:t>
      </w:r>
      <w:r>
        <w:rPr>
          <w:bCs/>
        </w:rPr>
        <w:t>PU</w:t>
      </w:r>
      <w:r>
        <w:rPr>
          <w:rFonts w:hint="eastAsia"/>
          <w:bCs/>
        </w:rPr>
        <w:t>（定长指令周期</w:t>
      </w:r>
      <w:r>
        <w:rPr>
          <w:rFonts w:hint="eastAsia"/>
          <w:bCs/>
        </w:rPr>
        <w:t>3</w:t>
      </w:r>
      <w:r>
        <w:rPr>
          <w:rFonts w:hint="eastAsia"/>
          <w:bCs/>
        </w:rPr>
        <w:t>级时序）：在完成所有的器件设计之后，将对应的数据通路和控制器，寄存器相连，就可得到</w:t>
      </w:r>
      <w:r>
        <w:rPr>
          <w:rFonts w:hint="eastAsia"/>
          <w:bCs/>
        </w:rPr>
        <w:t>C</w:t>
      </w:r>
      <w:r>
        <w:rPr>
          <w:bCs/>
        </w:rPr>
        <w:t>PU</w:t>
      </w:r>
      <w:r>
        <w:rPr>
          <w:rFonts w:hint="eastAsia"/>
          <w:bCs/>
        </w:rPr>
        <w:t>全貌，如图</w:t>
      </w:r>
      <w:r>
        <w:rPr>
          <w:rFonts w:hint="eastAsia"/>
          <w:bCs/>
        </w:rPr>
        <w:t>1-</w:t>
      </w:r>
      <w:r>
        <w:rPr>
          <w:bCs/>
        </w:rPr>
        <w:t>19</w:t>
      </w:r>
      <w:r>
        <w:rPr>
          <w:rFonts w:hint="eastAsia"/>
          <w:bCs/>
        </w:rPr>
        <w:t>所示：</w:t>
      </w:r>
    </w:p>
    <w:p w14:paraId="406A61E6" w14:textId="227C2585" w:rsidR="00184A74" w:rsidRDefault="00184A74" w:rsidP="00184A74">
      <w:pPr>
        <w:pStyle w:val="a3"/>
        <w:ind w:left="1200" w:firstLineChars="0" w:firstLine="0"/>
      </w:pPr>
      <w:r>
        <w:rPr>
          <w:noProof/>
        </w:rPr>
        <w:lastRenderedPageBreak/>
        <w:drawing>
          <wp:inline distT="0" distB="0" distL="0" distR="0" wp14:anchorId="3686EE96" wp14:editId="59D02DDC">
            <wp:extent cx="5688965" cy="3613785"/>
            <wp:effectExtent l="0" t="0" r="6985"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8965" cy="3613785"/>
                    </a:xfrm>
                    <a:prstGeom prst="rect">
                      <a:avLst/>
                    </a:prstGeom>
                  </pic:spPr>
                </pic:pic>
              </a:graphicData>
            </a:graphic>
          </wp:inline>
        </w:drawing>
      </w:r>
    </w:p>
    <w:p w14:paraId="0FB82C92" w14:textId="24D114A8" w:rsidR="00184A74" w:rsidRPr="00184A74" w:rsidRDefault="00184A74" w:rsidP="00184A74">
      <w:pPr>
        <w:pStyle w:val="a3"/>
        <w:ind w:left="1200" w:firstLineChars="0" w:firstLine="0"/>
        <w:jc w:val="center"/>
      </w:pPr>
      <w:r>
        <w:rPr>
          <w:rFonts w:hint="eastAsia"/>
        </w:rPr>
        <w:t>图</w:t>
      </w:r>
      <w:r>
        <w:rPr>
          <w:rFonts w:hint="eastAsia"/>
        </w:rPr>
        <w:t xml:space="preserve"> </w:t>
      </w:r>
      <w:r>
        <w:t>1</w:t>
      </w:r>
      <w:r>
        <w:rPr>
          <w:rFonts w:hint="eastAsia"/>
        </w:rPr>
        <w:t>-</w:t>
      </w:r>
      <w:r>
        <w:t xml:space="preserve">19  </w:t>
      </w:r>
      <w:r>
        <w:rPr>
          <w:rFonts w:hint="eastAsia"/>
        </w:rPr>
        <w:t>单总线</w:t>
      </w:r>
      <w:r>
        <w:rPr>
          <w:rFonts w:hint="eastAsia"/>
        </w:rPr>
        <w:t>C</w:t>
      </w:r>
      <w:r>
        <w:t>PU</w:t>
      </w:r>
      <w:r>
        <w:rPr>
          <w:rFonts w:hint="eastAsia"/>
        </w:rPr>
        <w:t>（定长指令周期</w:t>
      </w:r>
      <w:r>
        <w:rPr>
          <w:rFonts w:hint="eastAsia"/>
        </w:rPr>
        <w:t>3</w:t>
      </w:r>
      <w:r>
        <w:rPr>
          <w:rFonts w:hint="eastAsia"/>
        </w:rPr>
        <w:t>级时序）</w:t>
      </w:r>
    </w:p>
    <w:p w14:paraId="376AEAC3" w14:textId="40D41D27" w:rsidR="00184A74" w:rsidRDefault="00184A74" w:rsidP="00933C11">
      <w:pPr>
        <w:pStyle w:val="a3"/>
        <w:numPr>
          <w:ilvl w:val="0"/>
          <w:numId w:val="11"/>
        </w:numPr>
        <w:ind w:firstLineChars="0"/>
      </w:pPr>
      <w:r>
        <w:rPr>
          <w:rFonts w:hint="eastAsia"/>
        </w:rPr>
        <w:t>单总线</w:t>
      </w:r>
      <w:r>
        <w:rPr>
          <w:rFonts w:hint="eastAsia"/>
        </w:rPr>
        <w:t>C</w:t>
      </w:r>
      <w:r>
        <w:t>PU</w:t>
      </w:r>
      <w:r>
        <w:rPr>
          <w:rFonts w:hint="eastAsia"/>
        </w:rPr>
        <w:t>（现代时序）：与单总线</w:t>
      </w:r>
      <w:r>
        <w:rPr>
          <w:rFonts w:hint="eastAsia"/>
        </w:rPr>
        <w:t>C</w:t>
      </w:r>
      <w:r>
        <w:t>PU</w:t>
      </w:r>
      <w:r>
        <w:rPr>
          <w:rFonts w:hint="eastAsia"/>
        </w:rPr>
        <w:t>（定长指令</w:t>
      </w:r>
      <w:r>
        <w:rPr>
          <w:rFonts w:hint="eastAsia"/>
        </w:rPr>
        <w:t>3</w:t>
      </w:r>
      <w:r>
        <w:rPr>
          <w:rFonts w:hint="eastAsia"/>
        </w:rPr>
        <w:t>级时序）相比，</w:t>
      </w:r>
      <w:r w:rsidR="00AB4D3B">
        <w:rPr>
          <w:rFonts w:hint="eastAsia"/>
        </w:rPr>
        <w:t>现代时序单总线</w:t>
      </w:r>
      <w:r w:rsidR="00AB4D3B">
        <w:t>CPU</w:t>
      </w:r>
      <w:r w:rsidR="00AB4D3B">
        <w:rPr>
          <w:rFonts w:hint="eastAsia"/>
        </w:rPr>
        <w:t>的数据总线及布局完全一样，不同之处只在于控制信号的生成方式不同，单总线</w:t>
      </w:r>
      <w:r w:rsidR="00AB4D3B">
        <w:rPr>
          <w:rFonts w:hint="eastAsia"/>
        </w:rPr>
        <w:t>C</w:t>
      </w:r>
      <w:r w:rsidR="00AB4D3B">
        <w:t>PU</w:t>
      </w:r>
      <w:r w:rsidR="00AB4D3B">
        <w:rPr>
          <w:rFonts w:hint="eastAsia"/>
        </w:rPr>
        <w:t>（现代时序）的全貌如图</w:t>
      </w:r>
      <w:r w:rsidR="00AB4D3B">
        <w:rPr>
          <w:rFonts w:hint="eastAsia"/>
        </w:rPr>
        <w:t>1-</w:t>
      </w:r>
      <w:r w:rsidR="00AB4D3B">
        <w:t>20</w:t>
      </w:r>
      <w:r w:rsidR="00AB4D3B">
        <w:rPr>
          <w:rFonts w:hint="eastAsia"/>
        </w:rPr>
        <w:t>：</w:t>
      </w:r>
    </w:p>
    <w:p w14:paraId="246F4340" w14:textId="6874ACE4" w:rsidR="00AB4D3B" w:rsidRDefault="00AB4D3B" w:rsidP="00AB4D3B">
      <w:pPr>
        <w:pStyle w:val="a3"/>
        <w:ind w:left="1200" w:firstLineChars="0" w:firstLine="0"/>
        <w:jc w:val="center"/>
      </w:pPr>
      <w:r>
        <w:rPr>
          <w:noProof/>
        </w:rPr>
        <w:drawing>
          <wp:inline distT="0" distB="0" distL="0" distR="0" wp14:anchorId="6D4008C0" wp14:editId="1AD725F1">
            <wp:extent cx="3771900" cy="311132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9867" cy="3117896"/>
                    </a:xfrm>
                    <a:prstGeom prst="rect">
                      <a:avLst/>
                    </a:prstGeom>
                  </pic:spPr>
                </pic:pic>
              </a:graphicData>
            </a:graphic>
          </wp:inline>
        </w:drawing>
      </w:r>
    </w:p>
    <w:p w14:paraId="5F19980B" w14:textId="314CC338" w:rsidR="00AB4D3B" w:rsidRDefault="00AB4D3B" w:rsidP="00AB4D3B">
      <w:pPr>
        <w:pStyle w:val="a3"/>
        <w:ind w:left="1200" w:firstLineChars="0" w:firstLine="0"/>
        <w:jc w:val="center"/>
      </w:pPr>
      <w:r>
        <w:rPr>
          <w:rFonts w:hint="eastAsia"/>
        </w:rPr>
        <w:t>图</w:t>
      </w:r>
      <w:r>
        <w:rPr>
          <w:rFonts w:hint="eastAsia"/>
        </w:rPr>
        <w:t xml:space="preserve"> </w:t>
      </w:r>
      <w:r>
        <w:t>1</w:t>
      </w:r>
      <w:r>
        <w:rPr>
          <w:rFonts w:hint="eastAsia"/>
        </w:rPr>
        <w:t>-</w:t>
      </w:r>
      <w:r>
        <w:t xml:space="preserve">20  </w:t>
      </w:r>
      <w:r>
        <w:rPr>
          <w:rFonts w:hint="eastAsia"/>
        </w:rPr>
        <w:t>现代时序单总线</w:t>
      </w:r>
      <w:r>
        <w:rPr>
          <w:rFonts w:hint="eastAsia"/>
        </w:rPr>
        <w:t>C</w:t>
      </w:r>
      <w:r>
        <w:t>PU</w:t>
      </w:r>
    </w:p>
    <w:p w14:paraId="0F82639C" w14:textId="2A8037A7" w:rsidR="00184A74" w:rsidRDefault="00AB4D3B" w:rsidP="00933C11">
      <w:pPr>
        <w:pStyle w:val="a3"/>
        <w:numPr>
          <w:ilvl w:val="0"/>
          <w:numId w:val="11"/>
        </w:numPr>
        <w:ind w:firstLineChars="0"/>
      </w:pPr>
      <w:r>
        <w:rPr>
          <w:rFonts w:hint="eastAsia"/>
        </w:rPr>
        <w:lastRenderedPageBreak/>
        <w:t>支持中断机制单总线</w:t>
      </w:r>
      <w:r>
        <w:rPr>
          <w:rFonts w:hint="eastAsia"/>
        </w:rPr>
        <w:t>C</w:t>
      </w:r>
      <w:r>
        <w:t>PU</w:t>
      </w:r>
      <w:r>
        <w:rPr>
          <w:rFonts w:hint="eastAsia"/>
        </w:rPr>
        <w:t>（现代时序）：支持中断机制的</w:t>
      </w:r>
      <w:r>
        <w:rPr>
          <w:rFonts w:hint="eastAsia"/>
        </w:rPr>
        <w:t>C</w:t>
      </w:r>
      <w:r>
        <w:t>PU</w:t>
      </w:r>
      <w:r>
        <w:rPr>
          <w:rFonts w:hint="eastAsia"/>
        </w:rPr>
        <w:t>比普通</w:t>
      </w:r>
      <w:r>
        <w:rPr>
          <w:rFonts w:hint="eastAsia"/>
        </w:rPr>
        <w:t>C</w:t>
      </w:r>
      <w:r>
        <w:t>PU</w:t>
      </w:r>
      <w:r>
        <w:rPr>
          <w:rFonts w:hint="eastAsia"/>
        </w:rPr>
        <w:t>多了中断控制器和中断使能信号寄存器以及</w:t>
      </w:r>
      <w:r>
        <w:rPr>
          <w:rFonts w:hint="eastAsia"/>
        </w:rPr>
        <w:t>E</w:t>
      </w:r>
      <w:r>
        <w:t>PC</w:t>
      </w:r>
      <w:r>
        <w:rPr>
          <w:rFonts w:hint="eastAsia"/>
        </w:rPr>
        <w:t>，用于保护现场和恢复现场，</w:t>
      </w:r>
      <w:r>
        <w:rPr>
          <w:rFonts w:hint="eastAsia"/>
        </w:rPr>
        <w:t>C</w:t>
      </w:r>
      <w:r>
        <w:t>PU</w:t>
      </w:r>
      <w:r>
        <w:rPr>
          <w:rFonts w:hint="eastAsia"/>
        </w:rPr>
        <w:t>全貌如图</w:t>
      </w:r>
      <w:r>
        <w:rPr>
          <w:rFonts w:hint="eastAsia"/>
        </w:rPr>
        <w:t>1-</w:t>
      </w:r>
      <w:r>
        <w:t>21</w:t>
      </w:r>
      <w:r>
        <w:rPr>
          <w:rFonts w:hint="eastAsia"/>
        </w:rPr>
        <w:t>所示：</w:t>
      </w:r>
    </w:p>
    <w:p w14:paraId="13E3CC00" w14:textId="37E90214" w:rsidR="00AB4D3B" w:rsidRDefault="00AB4D3B" w:rsidP="00AB4D3B">
      <w:pPr>
        <w:pStyle w:val="a3"/>
        <w:ind w:left="1200" w:firstLineChars="0" w:firstLine="0"/>
        <w:jc w:val="center"/>
      </w:pPr>
      <w:r>
        <w:rPr>
          <w:noProof/>
        </w:rPr>
        <w:drawing>
          <wp:inline distT="0" distB="0" distL="0" distR="0" wp14:anchorId="5F1FC0E2" wp14:editId="4420C316">
            <wp:extent cx="5688965" cy="3184525"/>
            <wp:effectExtent l="0" t="0" r="698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965" cy="3184525"/>
                    </a:xfrm>
                    <a:prstGeom prst="rect">
                      <a:avLst/>
                    </a:prstGeom>
                  </pic:spPr>
                </pic:pic>
              </a:graphicData>
            </a:graphic>
          </wp:inline>
        </w:drawing>
      </w:r>
    </w:p>
    <w:p w14:paraId="01018001" w14:textId="5F799CBB" w:rsidR="00AB4D3B" w:rsidRPr="00D229CF" w:rsidRDefault="00AB4D3B" w:rsidP="00AB4D3B">
      <w:pPr>
        <w:pStyle w:val="a3"/>
        <w:ind w:left="1200" w:firstLineChars="0" w:firstLine="0"/>
        <w:jc w:val="center"/>
      </w:pPr>
      <w:r>
        <w:rPr>
          <w:rFonts w:hint="eastAsia"/>
        </w:rPr>
        <w:t>图</w:t>
      </w:r>
      <w:r>
        <w:rPr>
          <w:rFonts w:hint="eastAsia"/>
        </w:rPr>
        <w:t xml:space="preserve"> </w:t>
      </w:r>
      <w:r>
        <w:t>1</w:t>
      </w:r>
      <w:r>
        <w:rPr>
          <w:rFonts w:hint="eastAsia"/>
        </w:rPr>
        <w:t>-</w:t>
      </w:r>
      <w:r>
        <w:t xml:space="preserve">21 </w:t>
      </w:r>
      <w:r>
        <w:rPr>
          <w:rFonts w:hint="eastAsia"/>
        </w:rPr>
        <w:t>支持中断机制现代时序单总线</w:t>
      </w:r>
      <w:r>
        <w:rPr>
          <w:rFonts w:hint="eastAsia"/>
        </w:rPr>
        <w:t>C</w:t>
      </w:r>
      <w:r>
        <w:t>PU</w:t>
      </w:r>
    </w:p>
    <w:p w14:paraId="3C15F64B" w14:textId="77777777" w:rsidR="00251310" w:rsidRDefault="00251310" w:rsidP="00251310">
      <w:pPr>
        <w:pStyle w:val="2"/>
      </w:pPr>
      <w:bookmarkStart w:id="25" w:name="_Toc58918278"/>
      <w:r>
        <w:rPr>
          <w:rFonts w:hint="eastAsia"/>
        </w:rPr>
        <w:t>故障与调试</w:t>
      </w:r>
      <w:bookmarkEnd w:id="25"/>
    </w:p>
    <w:p w14:paraId="31967370" w14:textId="4FF9986B" w:rsidR="00251310" w:rsidRDefault="00A958E9" w:rsidP="00251310">
      <w:pPr>
        <w:pStyle w:val="30"/>
        <w:keepNext w:val="0"/>
        <w:keepLines w:val="0"/>
        <w:tabs>
          <w:tab w:val="left" w:pos="1080"/>
        </w:tabs>
        <w:spacing w:beforeLines="0" w:before="229" w:afterLines="0" w:after="229"/>
      </w:pPr>
      <w:r>
        <w:rPr>
          <w:rFonts w:hint="eastAsia"/>
        </w:rPr>
        <w:t>微指令</w:t>
      </w:r>
      <w:r w:rsidR="00AC1C44">
        <w:rPr>
          <w:rFonts w:hint="eastAsia"/>
        </w:rPr>
        <w:t>生成错误</w:t>
      </w:r>
    </w:p>
    <w:p w14:paraId="73D76182" w14:textId="4AA5F48B"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sidR="00AC1C44">
        <w:rPr>
          <w:rFonts w:hint="eastAsia"/>
        </w:rPr>
        <w:t>填写单总线现代时序微程序控制设计表显示错误</w:t>
      </w:r>
    </w:p>
    <w:p w14:paraId="28C49F8E" w14:textId="3C42CE3E" w:rsidR="00251310" w:rsidRDefault="00AC1C44" w:rsidP="00251310">
      <w:pPr>
        <w:pStyle w:val="a3"/>
        <w:keepNext/>
        <w:ind w:firstLineChars="0" w:firstLine="0"/>
        <w:jc w:val="center"/>
      </w:pPr>
      <w:r>
        <w:rPr>
          <w:noProof/>
        </w:rPr>
        <w:drawing>
          <wp:inline distT="0" distB="0" distL="0" distR="0" wp14:anchorId="2D7728A1" wp14:editId="1310A36D">
            <wp:extent cx="5095875" cy="225699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2995" cy="2260150"/>
                    </a:xfrm>
                    <a:prstGeom prst="rect">
                      <a:avLst/>
                    </a:prstGeom>
                  </pic:spPr>
                </pic:pic>
              </a:graphicData>
            </a:graphic>
          </wp:inline>
        </w:drawing>
      </w:r>
    </w:p>
    <w:p w14:paraId="1A29D0A6" w14:textId="5EC7DAEC" w:rsidR="00251310" w:rsidRDefault="009F4396" w:rsidP="009F4396">
      <w:pPr>
        <w:pStyle w:val="aff1"/>
        <w:spacing w:before="91" w:after="91"/>
      </w:pPr>
      <w:bookmarkStart w:id="26" w:name="_Ref450058497"/>
      <w:r>
        <w:rPr>
          <w:rFonts w:hint="eastAsia"/>
        </w:rPr>
        <w:t xml:space="preserve">图 </w:t>
      </w:r>
      <w:bookmarkEnd w:id="26"/>
      <w:r w:rsidR="00D64B94">
        <w:t>1</w:t>
      </w:r>
      <w:r w:rsidR="00AC1C44">
        <w:rPr>
          <w:rFonts w:hint="eastAsia"/>
        </w:rPr>
        <w:t>-</w:t>
      </w:r>
      <w:r w:rsidR="00D64B94">
        <w:t>22</w:t>
      </w:r>
      <w:r>
        <w:t xml:space="preserve"> </w:t>
      </w:r>
      <w:r w:rsidR="00AC1C44">
        <w:rPr>
          <w:rFonts w:hint="eastAsia"/>
        </w:rPr>
        <w:t>单总线现代时序微程序控制器设计</w:t>
      </w:r>
      <w:r>
        <w:t>图</w:t>
      </w:r>
    </w:p>
    <w:p w14:paraId="51361D69" w14:textId="7EE2B2A6" w:rsidR="00251310" w:rsidRPr="00A91B4A" w:rsidRDefault="00251310" w:rsidP="00251310">
      <w:pPr>
        <w:pStyle w:val="a3"/>
        <w:ind w:firstLine="482"/>
      </w:pPr>
      <w:r>
        <w:rPr>
          <w:rFonts w:hint="eastAsia"/>
          <w:b/>
        </w:rPr>
        <w:lastRenderedPageBreak/>
        <w:t>原因分析</w:t>
      </w:r>
      <w:r w:rsidRPr="007E12D0">
        <w:rPr>
          <w:rFonts w:hint="eastAsia"/>
          <w:b/>
        </w:rPr>
        <w:t>：</w:t>
      </w:r>
      <w:r>
        <w:rPr>
          <w:rFonts w:hint="eastAsia"/>
        </w:rPr>
        <w:t>如</w:t>
      </w:r>
      <w:r w:rsidR="00AC1C44">
        <w:rPr>
          <w:rFonts w:hint="eastAsia"/>
        </w:rPr>
        <w:t>图</w:t>
      </w:r>
      <w:r w:rsidR="00D64B94">
        <w:rPr>
          <w:rFonts w:ascii="宋体" w:hAnsi="宋体"/>
        </w:rPr>
        <w:t>1</w:t>
      </w:r>
      <w:r w:rsidR="00AC1C44" w:rsidRPr="00AC1C44">
        <w:rPr>
          <w:rFonts w:ascii="宋体" w:hAnsi="宋体" w:hint="eastAsia"/>
        </w:rPr>
        <w:t>-</w:t>
      </w:r>
      <w:r w:rsidR="00D64B94">
        <w:rPr>
          <w:rFonts w:ascii="宋体" w:hAnsi="宋体"/>
        </w:rPr>
        <w:t>22</w:t>
      </w:r>
      <w:r w:rsidRPr="00AC1C44">
        <w:rPr>
          <w:rFonts w:ascii="宋体" w:hAnsi="宋体" w:hint="eastAsia"/>
        </w:rPr>
        <w:t>，</w:t>
      </w:r>
      <w:r w:rsidR="00AC1C44" w:rsidRPr="00AC1C44">
        <w:rPr>
          <w:rFonts w:ascii="宋体" w:hAnsi="宋体" w:hint="eastAsia"/>
        </w:rPr>
        <w:t>在状态地址</w:t>
      </w:r>
      <w:r w:rsidR="00AC1C44">
        <w:rPr>
          <w:rFonts w:hint="eastAsia"/>
        </w:rPr>
        <w:t>为</w:t>
      </w:r>
      <w:r w:rsidR="00AC1C44">
        <w:rPr>
          <w:rFonts w:hint="eastAsia"/>
        </w:rPr>
        <w:t>1</w:t>
      </w:r>
      <w:r w:rsidR="00AC1C44">
        <w:t>5</w:t>
      </w:r>
      <w:r w:rsidR="00AC1C44">
        <w:rPr>
          <w:rFonts w:hint="eastAsia"/>
        </w:rPr>
        <w:t>号的</w:t>
      </w:r>
      <w:r w:rsidR="00AC1C44" w:rsidRPr="00AC1C44">
        <w:rPr>
          <w:rFonts w:hint="eastAsia"/>
        </w:rPr>
        <w:t>微程</w:t>
      </w:r>
      <w:r w:rsidR="00AC1C44">
        <w:rPr>
          <w:rFonts w:hint="eastAsia"/>
        </w:rPr>
        <w:t>序中，执行</w:t>
      </w:r>
      <w:proofErr w:type="spellStart"/>
      <w:r w:rsidR="00AC1C44">
        <w:t>Jmp</w:t>
      </w:r>
      <w:proofErr w:type="spellEnd"/>
      <w:r w:rsidR="00AC1C44">
        <w:rPr>
          <w:rFonts w:hint="eastAsia"/>
        </w:rPr>
        <w:t>指令时，下地址时</w:t>
      </w:r>
      <w:r w:rsidR="00AC1C44">
        <w:rPr>
          <w:rFonts w:hint="eastAsia"/>
        </w:rPr>
        <w:t>0</w:t>
      </w:r>
      <w:r w:rsidR="00AC1C44">
        <w:rPr>
          <w:rFonts w:hint="eastAsia"/>
        </w:rPr>
        <w:t>而不是</w:t>
      </w:r>
      <w:r w:rsidR="00AC1C44">
        <w:rPr>
          <w:rFonts w:hint="eastAsia"/>
        </w:rPr>
        <w:t>1</w:t>
      </w:r>
      <w:r w:rsidR="00AC1C44">
        <w:t>6</w:t>
      </w:r>
      <w:r w:rsidR="00AC1C44">
        <w:rPr>
          <w:rFonts w:hint="eastAsia"/>
        </w:rPr>
        <w:t>，且在</w:t>
      </w:r>
      <w:proofErr w:type="spellStart"/>
      <w:r w:rsidR="00AC1C44">
        <w:t>Jmp</w:t>
      </w:r>
      <w:proofErr w:type="spellEnd"/>
      <w:r w:rsidR="00AC1C44">
        <w:rPr>
          <w:rFonts w:hint="eastAsia"/>
        </w:rPr>
        <w:t>时，并不需要</w:t>
      </w:r>
      <w:proofErr w:type="spellStart"/>
      <w:r w:rsidR="00AC1C44">
        <w:rPr>
          <w:rFonts w:hint="eastAsia"/>
        </w:rPr>
        <w:t>s</w:t>
      </w:r>
      <w:r w:rsidR="00AC1C44">
        <w:t>lt</w:t>
      </w:r>
      <w:proofErr w:type="spellEnd"/>
      <w:r w:rsidR="00AC1C44">
        <w:rPr>
          <w:rFonts w:hint="eastAsia"/>
        </w:rPr>
        <w:t>的控制信号。</w:t>
      </w:r>
    </w:p>
    <w:p w14:paraId="3038F964" w14:textId="7F52C045" w:rsidR="00251310" w:rsidRPr="00A958E9" w:rsidRDefault="00251310" w:rsidP="00A958E9">
      <w:pPr>
        <w:pStyle w:val="a3"/>
        <w:ind w:firstLine="482"/>
      </w:pPr>
      <w:r w:rsidRPr="007E12D0">
        <w:rPr>
          <w:rFonts w:hint="eastAsia"/>
          <w:b/>
        </w:rPr>
        <w:t>解决方案</w:t>
      </w:r>
      <w:r>
        <w:rPr>
          <w:rFonts w:hint="eastAsia"/>
          <w:b/>
        </w:rPr>
        <w:t>：</w:t>
      </w:r>
      <w:r w:rsidR="00AC1C44" w:rsidRPr="00AC1C44">
        <w:rPr>
          <w:rFonts w:hint="eastAsia"/>
        </w:rPr>
        <w:t>去掉</w:t>
      </w:r>
      <w:proofErr w:type="spellStart"/>
      <w:r w:rsidR="00AC1C44" w:rsidRPr="00AC1C44">
        <w:rPr>
          <w:rFonts w:hint="eastAsia"/>
        </w:rPr>
        <w:t>s</w:t>
      </w:r>
      <w:r w:rsidR="00AC1C44" w:rsidRPr="00AC1C44">
        <w:t>lt</w:t>
      </w:r>
      <w:proofErr w:type="spellEnd"/>
      <w:r w:rsidR="00AC1C44" w:rsidRPr="00AC1C44">
        <w:rPr>
          <w:rFonts w:hint="eastAsia"/>
        </w:rPr>
        <w:t>控制信号，且将下地址修改为</w:t>
      </w:r>
      <w:r w:rsidR="00AC1C44" w:rsidRPr="00AC1C44">
        <w:rPr>
          <w:rFonts w:hint="eastAsia"/>
        </w:rPr>
        <w:t>0</w:t>
      </w:r>
      <w:r w:rsidR="00AC1C44">
        <w:rPr>
          <w:rFonts w:hint="eastAsia"/>
        </w:rPr>
        <w:t>。</w:t>
      </w:r>
    </w:p>
    <w:p w14:paraId="0286B5FC" w14:textId="0390637D" w:rsidR="00251310" w:rsidRDefault="00251310" w:rsidP="00D64B94">
      <w:pPr>
        <w:pStyle w:val="2"/>
        <w:keepNext w:val="0"/>
        <w:tabs>
          <w:tab w:val="clear" w:pos="567"/>
          <w:tab w:val="num" w:pos="720"/>
        </w:tabs>
        <w:spacing w:beforeLines="100" w:afterLines="100"/>
        <w:ind w:left="576" w:hanging="576"/>
      </w:pPr>
      <w:bookmarkStart w:id="27" w:name="_Toc58918279"/>
      <w:r>
        <w:t>测试与分析</w:t>
      </w:r>
      <w:bookmarkEnd w:id="27"/>
    </w:p>
    <w:p w14:paraId="0500491C" w14:textId="23902F75" w:rsidR="00251310" w:rsidRDefault="00D64B94" w:rsidP="00D64B94">
      <w:pPr>
        <w:pStyle w:val="a3"/>
        <w:ind w:firstLineChars="0" w:firstLine="0"/>
      </w:pPr>
      <w:r>
        <w:rPr>
          <w:rFonts w:hint="eastAsia"/>
        </w:rPr>
        <w:t>1</w:t>
      </w:r>
      <w:r>
        <w:t xml:space="preserve">.5.1 </w:t>
      </w:r>
      <w:r>
        <w:rPr>
          <w:rFonts w:hint="eastAsia"/>
        </w:rPr>
        <w:t>单总线</w:t>
      </w:r>
      <w:r>
        <w:rPr>
          <w:rFonts w:hint="eastAsia"/>
        </w:rPr>
        <w:t>C</w:t>
      </w:r>
      <w:r>
        <w:t>PU</w:t>
      </w:r>
      <w:r>
        <w:rPr>
          <w:rFonts w:hint="eastAsia"/>
        </w:rPr>
        <w:t>（</w:t>
      </w:r>
      <w:r>
        <w:rPr>
          <w:rFonts w:hint="eastAsia"/>
        </w:rPr>
        <w:t>3</w:t>
      </w:r>
      <w:r>
        <w:rPr>
          <w:rFonts w:hint="eastAsia"/>
        </w:rPr>
        <w:t>级时序）执行</w:t>
      </w:r>
      <w:r>
        <w:rPr>
          <w:rFonts w:hint="eastAsia"/>
        </w:rPr>
        <w:t xml:space="preserve"> sort</w:t>
      </w:r>
      <w:r>
        <w:t>-5.hex</w:t>
      </w:r>
      <w:r>
        <w:rPr>
          <w:rFonts w:hint="eastAsia"/>
        </w:rPr>
        <w:t>文件</w:t>
      </w:r>
    </w:p>
    <w:p w14:paraId="7701725D" w14:textId="5D0B5538" w:rsidR="00251310" w:rsidRDefault="00D64B94" w:rsidP="0020007E">
      <w:pPr>
        <w:pStyle w:val="a3"/>
        <w:ind w:firstLine="480"/>
      </w:pPr>
      <w:r>
        <w:rPr>
          <w:rFonts w:hint="eastAsia"/>
        </w:rPr>
        <w:t>（</w:t>
      </w:r>
      <w:r>
        <w:rPr>
          <w:rFonts w:hint="eastAsia"/>
        </w:rPr>
        <w:t>1</w:t>
      </w:r>
      <w:r>
        <w:rPr>
          <w:rFonts w:hint="eastAsia"/>
        </w:rPr>
        <w:t>）内存布局，在</w:t>
      </w:r>
      <w:r>
        <w:rPr>
          <w:rFonts w:hint="eastAsia"/>
        </w:rPr>
        <w:t>8</w:t>
      </w:r>
      <w:r>
        <w:t>0</w:t>
      </w:r>
      <w:r>
        <w:rPr>
          <w:rFonts w:hint="eastAsia"/>
        </w:rPr>
        <w:t>号单元开始处出现</w:t>
      </w:r>
      <w:r>
        <w:rPr>
          <w:rFonts w:hint="eastAsia"/>
        </w:rPr>
        <w:t>6,</w:t>
      </w:r>
      <w:r>
        <w:t>5</w:t>
      </w:r>
      <w:r>
        <w:rPr>
          <w:rFonts w:hint="eastAsia"/>
        </w:rPr>
        <w:t>,</w:t>
      </w:r>
      <w:r>
        <w:t>4</w:t>
      </w:r>
      <w:r>
        <w:rPr>
          <w:rFonts w:hint="eastAsia"/>
        </w:rPr>
        <w:t>,</w:t>
      </w:r>
      <w:r>
        <w:t>3</w:t>
      </w:r>
      <w:r>
        <w:rPr>
          <w:rFonts w:hint="eastAsia"/>
        </w:rPr>
        <w:t>,</w:t>
      </w:r>
      <w:r>
        <w:t>2</w:t>
      </w:r>
      <w:r>
        <w:rPr>
          <w:rFonts w:hint="eastAsia"/>
        </w:rPr>
        <w:t>,</w:t>
      </w:r>
      <w:r>
        <w:t>1</w:t>
      </w:r>
      <w:r>
        <w:rPr>
          <w:rFonts w:hint="eastAsia"/>
        </w:rPr>
        <w:t>,</w:t>
      </w:r>
      <w:r>
        <w:t>0,ffff</w:t>
      </w:r>
      <w:r>
        <w:rPr>
          <w:rFonts w:hint="eastAsia"/>
        </w:rPr>
        <w:t>的有符号降序数据，如图</w:t>
      </w:r>
      <w:r>
        <w:rPr>
          <w:rFonts w:hint="eastAsia"/>
        </w:rPr>
        <w:t>1-</w:t>
      </w:r>
      <w:r>
        <w:t>23</w:t>
      </w:r>
      <w:r>
        <w:rPr>
          <w:rFonts w:hint="eastAsia"/>
        </w:rPr>
        <w:t>所示：</w:t>
      </w:r>
    </w:p>
    <w:p w14:paraId="16D1282D" w14:textId="23E7FFB5" w:rsidR="00D64B94" w:rsidRDefault="00D64B94" w:rsidP="00D64B94">
      <w:pPr>
        <w:pStyle w:val="a3"/>
        <w:ind w:firstLine="480"/>
        <w:jc w:val="center"/>
      </w:pPr>
      <w:r>
        <w:rPr>
          <w:noProof/>
        </w:rPr>
        <w:drawing>
          <wp:inline distT="0" distB="0" distL="0" distR="0" wp14:anchorId="3AFD3274" wp14:editId="1FCA0329">
            <wp:extent cx="4048125" cy="2394883"/>
            <wp:effectExtent l="0" t="0" r="0" b="571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1472" cy="2402779"/>
                    </a:xfrm>
                    <a:prstGeom prst="rect">
                      <a:avLst/>
                    </a:prstGeom>
                  </pic:spPr>
                </pic:pic>
              </a:graphicData>
            </a:graphic>
          </wp:inline>
        </w:drawing>
      </w:r>
    </w:p>
    <w:p w14:paraId="164984FE" w14:textId="63199B16" w:rsidR="00D64B94" w:rsidRDefault="00D64B94" w:rsidP="00D64B94">
      <w:pPr>
        <w:pStyle w:val="a3"/>
        <w:ind w:firstLine="480"/>
        <w:jc w:val="center"/>
      </w:pPr>
      <w:r>
        <w:rPr>
          <w:rFonts w:hint="eastAsia"/>
        </w:rPr>
        <w:t>图</w:t>
      </w:r>
      <w:r>
        <w:rPr>
          <w:rFonts w:hint="eastAsia"/>
        </w:rPr>
        <w:t xml:space="preserve"> </w:t>
      </w:r>
      <w:r>
        <w:t>1</w:t>
      </w:r>
      <w:r>
        <w:rPr>
          <w:rFonts w:hint="eastAsia"/>
        </w:rPr>
        <w:t>-</w:t>
      </w:r>
      <w:r>
        <w:t xml:space="preserve">23 </w:t>
      </w:r>
      <w:r>
        <w:rPr>
          <w:rFonts w:hint="eastAsia"/>
        </w:rPr>
        <w:t>单总线</w:t>
      </w:r>
      <w:r>
        <w:t>CPU</w:t>
      </w:r>
      <w:r>
        <w:rPr>
          <w:rFonts w:hint="eastAsia"/>
        </w:rPr>
        <w:t>（</w:t>
      </w:r>
      <w:r>
        <w:rPr>
          <w:rFonts w:hint="eastAsia"/>
        </w:rPr>
        <w:t>3</w:t>
      </w:r>
      <w:r>
        <w:rPr>
          <w:rFonts w:hint="eastAsia"/>
        </w:rPr>
        <w:t>级时序）执行</w:t>
      </w:r>
      <w:r>
        <w:rPr>
          <w:rFonts w:hint="eastAsia"/>
        </w:rPr>
        <w:t>s</w:t>
      </w:r>
      <w:r>
        <w:t>ort-5.</w:t>
      </w:r>
      <w:r>
        <w:rPr>
          <w:rFonts w:hint="eastAsia"/>
        </w:rPr>
        <w:t>hex</w:t>
      </w:r>
      <w:r>
        <w:rPr>
          <w:rFonts w:hint="eastAsia"/>
        </w:rPr>
        <w:t>后内存布局</w:t>
      </w:r>
    </w:p>
    <w:p w14:paraId="685F785A" w14:textId="6F5BBFB2" w:rsidR="00D64B94" w:rsidRDefault="00D64B94" w:rsidP="00D64B94">
      <w:pPr>
        <w:pStyle w:val="a3"/>
        <w:ind w:firstLine="480"/>
      </w:pPr>
      <w:r>
        <w:rPr>
          <w:rFonts w:hint="eastAsia"/>
        </w:rPr>
        <w:t>（</w:t>
      </w:r>
      <w:r>
        <w:rPr>
          <w:rFonts w:hint="eastAsia"/>
        </w:rPr>
        <w:t>2</w:t>
      </w:r>
      <w:r>
        <w:rPr>
          <w:rFonts w:hint="eastAsia"/>
        </w:rPr>
        <w:t>）时钟周期，执行完毕后，</w:t>
      </w:r>
      <w:r w:rsidRPr="00D64B94">
        <w:rPr>
          <w:rFonts w:hint="eastAsia"/>
        </w:rPr>
        <w:t>最后一条指令是一条</w:t>
      </w:r>
      <w:proofErr w:type="spellStart"/>
      <w:r w:rsidRPr="00D64B94">
        <w:rPr>
          <w:rFonts w:hint="eastAsia"/>
        </w:rPr>
        <w:t>beq</w:t>
      </w:r>
      <w:proofErr w:type="spellEnd"/>
      <w:r w:rsidRPr="00D64B94">
        <w:rPr>
          <w:rFonts w:hint="eastAsia"/>
        </w:rPr>
        <w:t>分支指令，会跳回当前指令继续执行，是死循环</w:t>
      </w:r>
      <w:r>
        <w:rPr>
          <w:rFonts w:hint="eastAsia"/>
        </w:rPr>
        <w:t>，</w:t>
      </w:r>
      <w:r>
        <w:rPr>
          <w:rFonts w:hint="eastAsia"/>
        </w:rPr>
        <w:t>s</w:t>
      </w:r>
      <w:r>
        <w:t>ort-5.hex</w:t>
      </w:r>
      <w:r>
        <w:rPr>
          <w:rFonts w:hint="eastAsia"/>
        </w:rPr>
        <w:t>的时钟周期数是</w:t>
      </w:r>
      <w:r>
        <w:rPr>
          <w:rFonts w:hint="eastAsia"/>
        </w:rPr>
        <w:t>2</w:t>
      </w:r>
      <w:r>
        <w:t>51</w:t>
      </w:r>
      <w:r>
        <w:rPr>
          <w:rFonts w:hint="eastAsia"/>
        </w:rPr>
        <w:t>，如图</w:t>
      </w:r>
      <w:r>
        <w:rPr>
          <w:rFonts w:hint="eastAsia"/>
        </w:rPr>
        <w:t>1-</w:t>
      </w:r>
      <w:r>
        <w:t>24</w:t>
      </w:r>
      <w:r>
        <w:rPr>
          <w:rFonts w:hint="eastAsia"/>
        </w:rPr>
        <w:t>所示：</w:t>
      </w:r>
    </w:p>
    <w:p w14:paraId="2DD60873" w14:textId="68E3799B" w:rsidR="00D64B94" w:rsidRDefault="00D64B94" w:rsidP="00D64B94">
      <w:pPr>
        <w:pStyle w:val="a3"/>
        <w:ind w:firstLine="480"/>
        <w:jc w:val="center"/>
      </w:pPr>
      <w:r>
        <w:rPr>
          <w:noProof/>
        </w:rPr>
        <w:drawing>
          <wp:inline distT="0" distB="0" distL="0" distR="0" wp14:anchorId="52F22A51" wp14:editId="2F4E4616">
            <wp:extent cx="2495238" cy="1409524"/>
            <wp:effectExtent l="0" t="0" r="635"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5238" cy="1409524"/>
                    </a:xfrm>
                    <a:prstGeom prst="rect">
                      <a:avLst/>
                    </a:prstGeom>
                  </pic:spPr>
                </pic:pic>
              </a:graphicData>
            </a:graphic>
          </wp:inline>
        </w:drawing>
      </w:r>
    </w:p>
    <w:p w14:paraId="0D25F556" w14:textId="30E3542F" w:rsidR="00D64B94" w:rsidRDefault="00D64B94" w:rsidP="00D64B94">
      <w:pPr>
        <w:pStyle w:val="a3"/>
        <w:ind w:firstLine="480"/>
        <w:jc w:val="center"/>
      </w:pPr>
      <w:r>
        <w:rPr>
          <w:rFonts w:hint="eastAsia"/>
        </w:rPr>
        <w:t>图</w:t>
      </w:r>
      <w:r>
        <w:rPr>
          <w:rFonts w:hint="eastAsia"/>
        </w:rPr>
        <w:t xml:space="preserve"> </w:t>
      </w:r>
      <w:r>
        <w:t>1</w:t>
      </w:r>
      <w:r>
        <w:rPr>
          <w:rFonts w:hint="eastAsia"/>
        </w:rPr>
        <w:t>-</w:t>
      </w:r>
      <w:r>
        <w:t xml:space="preserve">24  </w:t>
      </w:r>
      <w:r>
        <w:rPr>
          <w:rFonts w:hint="eastAsia"/>
        </w:rPr>
        <w:t>单总线</w:t>
      </w:r>
      <w:r>
        <w:rPr>
          <w:rFonts w:hint="eastAsia"/>
        </w:rPr>
        <w:t>C</w:t>
      </w:r>
      <w:r>
        <w:t>PU</w:t>
      </w:r>
      <w:r>
        <w:rPr>
          <w:rFonts w:hint="eastAsia"/>
        </w:rPr>
        <w:t>（</w:t>
      </w:r>
      <w:r>
        <w:rPr>
          <w:rFonts w:hint="eastAsia"/>
        </w:rPr>
        <w:t>3</w:t>
      </w:r>
      <w:r>
        <w:rPr>
          <w:rFonts w:hint="eastAsia"/>
        </w:rPr>
        <w:t>级时序）执行</w:t>
      </w:r>
      <w:r>
        <w:rPr>
          <w:rFonts w:hint="eastAsia"/>
        </w:rPr>
        <w:t>s</w:t>
      </w:r>
      <w:r>
        <w:t>ort-5.hex</w:t>
      </w:r>
      <w:r>
        <w:rPr>
          <w:rFonts w:hint="eastAsia"/>
        </w:rPr>
        <w:t>所需时钟周期数</w:t>
      </w:r>
    </w:p>
    <w:p w14:paraId="1C2160D3" w14:textId="0AC413E3" w:rsidR="00D64B94" w:rsidRDefault="00D64B94" w:rsidP="00D64B94">
      <w:pPr>
        <w:pStyle w:val="a3"/>
        <w:ind w:firstLine="480"/>
      </w:pPr>
      <w:r>
        <w:rPr>
          <w:rFonts w:hint="eastAsia"/>
        </w:rPr>
        <w:t>1</w:t>
      </w:r>
      <w:r>
        <w:t>.5</w:t>
      </w:r>
      <w:r>
        <w:rPr>
          <w:rFonts w:hint="eastAsia"/>
        </w:rPr>
        <w:t>.</w:t>
      </w:r>
      <w:r>
        <w:t>2</w:t>
      </w:r>
      <w:r w:rsidR="00440277">
        <w:t xml:space="preserve"> </w:t>
      </w:r>
      <w:r w:rsidR="00440277">
        <w:rPr>
          <w:rFonts w:hint="eastAsia"/>
        </w:rPr>
        <w:t>单总线</w:t>
      </w:r>
      <w:r w:rsidR="00440277">
        <w:rPr>
          <w:rFonts w:hint="eastAsia"/>
        </w:rPr>
        <w:t>C</w:t>
      </w:r>
      <w:r w:rsidR="00440277">
        <w:t>PU</w:t>
      </w:r>
      <w:r w:rsidR="00440277">
        <w:rPr>
          <w:rFonts w:hint="eastAsia"/>
        </w:rPr>
        <w:t>（现代时序）执行</w:t>
      </w:r>
      <w:r w:rsidR="00440277">
        <w:t>sort-5.hex</w:t>
      </w:r>
      <w:r w:rsidR="00440277">
        <w:rPr>
          <w:rFonts w:hint="eastAsia"/>
        </w:rPr>
        <w:t>文件</w:t>
      </w:r>
    </w:p>
    <w:p w14:paraId="1F3B8F22" w14:textId="182C6D42" w:rsidR="00440277" w:rsidRDefault="00440277" w:rsidP="00D64B94">
      <w:pPr>
        <w:pStyle w:val="a3"/>
        <w:ind w:firstLine="480"/>
      </w:pPr>
      <w:r>
        <w:rPr>
          <w:rFonts w:hint="eastAsia"/>
        </w:rPr>
        <w:t>（</w:t>
      </w:r>
      <w:r>
        <w:rPr>
          <w:rFonts w:hint="eastAsia"/>
        </w:rPr>
        <w:t>1</w:t>
      </w:r>
      <w:r>
        <w:rPr>
          <w:rFonts w:hint="eastAsia"/>
        </w:rPr>
        <w:t>）内存布局，在</w:t>
      </w:r>
      <w:r>
        <w:rPr>
          <w:rFonts w:hint="eastAsia"/>
        </w:rPr>
        <w:t>8</w:t>
      </w:r>
      <w:r>
        <w:t>0</w:t>
      </w:r>
      <w:r>
        <w:rPr>
          <w:rFonts w:hint="eastAsia"/>
        </w:rPr>
        <w:t>号单元开始处出现</w:t>
      </w:r>
      <w:r>
        <w:rPr>
          <w:rFonts w:hint="eastAsia"/>
        </w:rPr>
        <w:t>6,</w:t>
      </w:r>
      <w:r>
        <w:t>5</w:t>
      </w:r>
      <w:r>
        <w:rPr>
          <w:rFonts w:hint="eastAsia"/>
        </w:rPr>
        <w:t>,</w:t>
      </w:r>
      <w:r>
        <w:t>4</w:t>
      </w:r>
      <w:r>
        <w:rPr>
          <w:rFonts w:hint="eastAsia"/>
        </w:rPr>
        <w:t>,</w:t>
      </w:r>
      <w:r>
        <w:t>3</w:t>
      </w:r>
      <w:r>
        <w:rPr>
          <w:rFonts w:hint="eastAsia"/>
        </w:rPr>
        <w:t>,</w:t>
      </w:r>
      <w:r>
        <w:t>2</w:t>
      </w:r>
      <w:r>
        <w:rPr>
          <w:rFonts w:hint="eastAsia"/>
        </w:rPr>
        <w:t>,</w:t>
      </w:r>
      <w:r>
        <w:t>1</w:t>
      </w:r>
      <w:r>
        <w:rPr>
          <w:rFonts w:hint="eastAsia"/>
        </w:rPr>
        <w:t>,</w:t>
      </w:r>
      <w:r>
        <w:t>0,ffff</w:t>
      </w:r>
      <w:r>
        <w:rPr>
          <w:rFonts w:hint="eastAsia"/>
        </w:rPr>
        <w:t>的有符号降序数据，如</w:t>
      </w:r>
      <w:r>
        <w:rPr>
          <w:rFonts w:hint="eastAsia"/>
        </w:rPr>
        <w:lastRenderedPageBreak/>
        <w:t>图</w:t>
      </w:r>
      <w:r>
        <w:rPr>
          <w:rFonts w:hint="eastAsia"/>
        </w:rPr>
        <w:t>1-</w:t>
      </w:r>
      <w:r>
        <w:t>25</w:t>
      </w:r>
      <w:r>
        <w:rPr>
          <w:rFonts w:hint="eastAsia"/>
        </w:rPr>
        <w:t>所示：</w:t>
      </w:r>
    </w:p>
    <w:p w14:paraId="7B683D7D" w14:textId="4E05B936" w:rsidR="00440277" w:rsidRDefault="00440277" w:rsidP="00440277">
      <w:pPr>
        <w:pStyle w:val="a3"/>
        <w:ind w:firstLine="480"/>
        <w:jc w:val="center"/>
      </w:pPr>
      <w:r>
        <w:rPr>
          <w:noProof/>
        </w:rPr>
        <w:drawing>
          <wp:inline distT="0" distB="0" distL="0" distR="0" wp14:anchorId="669234D2" wp14:editId="1201505B">
            <wp:extent cx="4048125" cy="2394883"/>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1472" cy="2402779"/>
                    </a:xfrm>
                    <a:prstGeom prst="rect">
                      <a:avLst/>
                    </a:prstGeom>
                  </pic:spPr>
                </pic:pic>
              </a:graphicData>
            </a:graphic>
          </wp:inline>
        </w:drawing>
      </w:r>
    </w:p>
    <w:p w14:paraId="4C9F39CA" w14:textId="6938EC5B" w:rsidR="00440277" w:rsidRDefault="00440277" w:rsidP="00440277">
      <w:pPr>
        <w:pStyle w:val="a3"/>
        <w:ind w:firstLine="480"/>
        <w:jc w:val="center"/>
      </w:pPr>
      <w:r>
        <w:rPr>
          <w:rFonts w:hint="eastAsia"/>
        </w:rPr>
        <w:t>图</w:t>
      </w:r>
      <w:r>
        <w:rPr>
          <w:rFonts w:hint="eastAsia"/>
        </w:rPr>
        <w:t xml:space="preserve"> </w:t>
      </w:r>
      <w:r>
        <w:t>1</w:t>
      </w:r>
      <w:r>
        <w:rPr>
          <w:rFonts w:hint="eastAsia"/>
        </w:rPr>
        <w:t>-</w:t>
      </w:r>
      <w:r>
        <w:t xml:space="preserve">25 </w:t>
      </w:r>
      <w:r>
        <w:rPr>
          <w:rFonts w:hint="eastAsia"/>
        </w:rPr>
        <w:t>单总线</w:t>
      </w:r>
      <w:r>
        <w:t>CPU</w:t>
      </w:r>
      <w:r>
        <w:rPr>
          <w:rFonts w:hint="eastAsia"/>
        </w:rPr>
        <w:t>（现代时序）执行</w:t>
      </w:r>
      <w:r>
        <w:rPr>
          <w:rFonts w:hint="eastAsia"/>
        </w:rPr>
        <w:t>s</w:t>
      </w:r>
      <w:r>
        <w:t>ort-5.</w:t>
      </w:r>
      <w:r>
        <w:rPr>
          <w:rFonts w:hint="eastAsia"/>
        </w:rPr>
        <w:t>hex</w:t>
      </w:r>
      <w:r>
        <w:rPr>
          <w:rFonts w:hint="eastAsia"/>
        </w:rPr>
        <w:t>后内存布局</w:t>
      </w:r>
    </w:p>
    <w:p w14:paraId="47D03B98" w14:textId="4E991F51" w:rsidR="00440277" w:rsidRDefault="00440277" w:rsidP="00440277">
      <w:pPr>
        <w:pStyle w:val="a3"/>
        <w:ind w:firstLine="480"/>
      </w:pPr>
      <w:r>
        <w:rPr>
          <w:rFonts w:hint="eastAsia"/>
        </w:rPr>
        <w:t>（</w:t>
      </w:r>
      <w:r>
        <w:rPr>
          <w:rFonts w:hint="eastAsia"/>
        </w:rPr>
        <w:t>2</w:t>
      </w:r>
      <w:r>
        <w:rPr>
          <w:rFonts w:hint="eastAsia"/>
        </w:rPr>
        <w:t>）时钟周期，执行完毕后，</w:t>
      </w:r>
      <w:r w:rsidRPr="00D64B94">
        <w:rPr>
          <w:rFonts w:hint="eastAsia"/>
        </w:rPr>
        <w:t>最后一条指令是一条</w:t>
      </w:r>
      <w:proofErr w:type="spellStart"/>
      <w:r w:rsidRPr="00D64B94">
        <w:rPr>
          <w:rFonts w:hint="eastAsia"/>
        </w:rPr>
        <w:t>beq</w:t>
      </w:r>
      <w:proofErr w:type="spellEnd"/>
      <w:r w:rsidRPr="00D64B94">
        <w:rPr>
          <w:rFonts w:hint="eastAsia"/>
        </w:rPr>
        <w:t>分支指令，会跳回当前指令继续执行，是死循环</w:t>
      </w:r>
      <w:r>
        <w:rPr>
          <w:rFonts w:hint="eastAsia"/>
        </w:rPr>
        <w:t>，</w:t>
      </w:r>
      <w:r>
        <w:rPr>
          <w:rFonts w:hint="eastAsia"/>
        </w:rPr>
        <w:t>s</w:t>
      </w:r>
      <w:r>
        <w:t>ort-5.hex</w:t>
      </w:r>
      <w:r>
        <w:rPr>
          <w:rFonts w:hint="eastAsia"/>
        </w:rPr>
        <w:t>的时钟周期数是</w:t>
      </w:r>
      <w:r>
        <w:rPr>
          <w:rFonts w:hint="eastAsia"/>
        </w:rPr>
        <w:t>2</w:t>
      </w:r>
      <w:r>
        <w:t>5</w:t>
      </w:r>
      <w:r w:rsidR="002146F2">
        <w:t>1</w:t>
      </w:r>
      <w:r>
        <w:rPr>
          <w:rFonts w:hint="eastAsia"/>
        </w:rPr>
        <w:t>，如图</w:t>
      </w:r>
      <w:r>
        <w:rPr>
          <w:rFonts w:hint="eastAsia"/>
        </w:rPr>
        <w:t>1-</w:t>
      </w:r>
      <w:r>
        <w:t>2</w:t>
      </w:r>
      <w:r w:rsidR="002146F2">
        <w:t>6</w:t>
      </w:r>
      <w:r>
        <w:rPr>
          <w:rFonts w:hint="eastAsia"/>
        </w:rPr>
        <w:t>所示：</w:t>
      </w:r>
    </w:p>
    <w:p w14:paraId="618075D3" w14:textId="1CB072B7" w:rsidR="002146F2" w:rsidRDefault="002146F2" w:rsidP="002146F2">
      <w:pPr>
        <w:pStyle w:val="a3"/>
        <w:ind w:firstLine="480"/>
        <w:jc w:val="center"/>
      </w:pPr>
      <w:r>
        <w:rPr>
          <w:noProof/>
        </w:rPr>
        <w:drawing>
          <wp:inline distT="0" distB="0" distL="0" distR="0" wp14:anchorId="6C5309BB" wp14:editId="48A94A63">
            <wp:extent cx="2114286" cy="72381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4286" cy="723810"/>
                    </a:xfrm>
                    <a:prstGeom prst="rect">
                      <a:avLst/>
                    </a:prstGeom>
                  </pic:spPr>
                </pic:pic>
              </a:graphicData>
            </a:graphic>
          </wp:inline>
        </w:drawing>
      </w:r>
    </w:p>
    <w:p w14:paraId="382D9007" w14:textId="664AA5EF" w:rsidR="002146F2" w:rsidRDefault="002146F2" w:rsidP="002146F2">
      <w:pPr>
        <w:pStyle w:val="a3"/>
        <w:ind w:firstLine="480"/>
        <w:jc w:val="center"/>
      </w:pPr>
      <w:r>
        <w:rPr>
          <w:rFonts w:hint="eastAsia"/>
        </w:rPr>
        <w:t>图</w:t>
      </w:r>
      <w:r>
        <w:rPr>
          <w:rFonts w:hint="eastAsia"/>
        </w:rPr>
        <w:t xml:space="preserve"> </w:t>
      </w:r>
      <w:r>
        <w:t>1</w:t>
      </w:r>
      <w:r>
        <w:rPr>
          <w:rFonts w:hint="eastAsia"/>
        </w:rPr>
        <w:t>-</w:t>
      </w:r>
      <w:r>
        <w:t>2</w:t>
      </w:r>
      <w:r w:rsidR="00486E5D">
        <w:t>6</w:t>
      </w:r>
      <w:r>
        <w:t xml:space="preserve">  </w:t>
      </w:r>
      <w:r>
        <w:rPr>
          <w:rFonts w:hint="eastAsia"/>
        </w:rPr>
        <w:t>单总线</w:t>
      </w:r>
      <w:r>
        <w:rPr>
          <w:rFonts w:hint="eastAsia"/>
        </w:rPr>
        <w:t>C</w:t>
      </w:r>
      <w:r>
        <w:t>PU</w:t>
      </w:r>
      <w:r>
        <w:rPr>
          <w:rFonts w:hint="eastAsia"/>
        </w:rPr>
        <w:t>（</w:t>
      </w:r>
      <w:r w:rsidR="00486E5D">
        <w:rPr>
          <w:rFonts w:hint="eastAsia"/>
        </w:rPr>
        <w:t>现代</w:t>
      </w:r>
      <w:r>
        <w:rPr>
          <w:rFonts w:hint="eastAsia"/>
        </w:rPr>
        <w:t>时序）执行</w:t>
      </w:r>
      <w:r>
        <w:rPr>
          <w:rFonts w:hint="eastAsia"/>
        </w:rPr>
        <w:t>s</w:t>
      </w:r>
      <w:r>
        <w:t>ort-5.hex</w:t>
      </w:r>
      <w:r>
        <w:rPr>
          <w:rFonts w:hint="eastAsia"/>
        </w:rPr>
        <w:t>所需时钟周期数</w:t>
      </w:r>
    </w:p>
    <w:p w14:paraId="2FB237D1" w14:textId="0EB51617" w:rsidR="00EC5979" w:rsidRDefault="00EC5979" w:rsidP="00EC5979">
      <w:pPr>
        <w:pStyle w:val="a3"/>
        <w:ind w:firstLine="480"/>
      </w:pPr>
      <w:r>
        <w:rPr>
          <w:rFonts w:hint="eastAsia"/>
        </w:rPr>
        <w:t>1</w:t>
      </w:r>
      <w:r>
        <w:t>.5</w:t>
      </w:r>
      <w:r>
        <w:rPr>
          <w:rFonts w:hint="eastAsia"/>
        </w:rPr>
        <w:t>.</w:t>
      </w:r>
      <w:r>
        <w:t xml:space="preserve">3 </w:t>
      </w:r>
      <w:r>
        <w:rPr>
          <w:rFonts w:hint="eastAsia"/>
        </w:rPr>
        <w:t>支持中断机制的单总线</w:t>
      </w:r>
      <w:r>
        <w:rPr>
          <w:rFonts w:hint="eastAsia"/>
        </w:rPr>
        <w:t>C</w:t>
      </w:r>
      <w:r>
        <w:t>PU</w:t>
      </w:r>
      <w:r>
        <w:rPr>
          <w:rFonts w:hint="eastAsia"/>
        </w:rPr>
        <w:t>（现代时序）执行</w:t>
      </w:r>
      <w:r>
        <w:t>sort-5.hex</w:t>
      </w:r>
      <w:r>
        <w:rPr>
          <w:rFonts w:hint="eastAsia"/>
        </w:rPr>
        <w:t>文件</w:t>
      </w:r>
    </w:p>
    <w:p w14:paraId="6314287D" w14:textId="3E1F5EE9" w:rsidR="00EC5979" w:rsidRDefault="00EC5979" w:rsidP="00EC5979">
      <w:pPr>
        <w:pStyle w:val="a3"/>
        <w:ind w:firstLine="480"/>
      </w:pPr>
      <w:r>
        <w:rPr>
          <w:rFonts w:hint="eastAsia"/>
        </w:rPr>
        <w:t>（</w:t>
      </w:r>
      <w:r>
        <w:rPr>
          <w:rFonts w:hint="eastAsia"/>
        </w:rPr>
        <w:t>1</w:t>
      </w:r>
      <w:r>
        <w:rPr>
          <w:rFonts w:hint="eastAsia"/>
        </w:rPr>
        <w:t>）内存布局，在</w:t>
      </w:r>
      <w:r>
        <w:rPr>
          <w:rFonts w:hint="eastAsia"/>
        </w:rPr>
        <w:t>8</w:t>
      </w:r>
      <w:r>
        <w:t>0</w:t>
      </w:r>
      <w:r>
        <w:rPr>
          <w:rFonts w:hint="eastAsia"/>
        </w:rPr>
        <w:t>号单元开始处出现</w:t>
      </w:r>
      <w:r>
        <w:rPr>
          <w:rFonts w:hint="eastAsia"/>
        </w:rPr>
        <w:t>6,</w:t>
      </w:r>
      <w:r>
        <w:t>5</w:t>
      </w:r>
      <w:r>
        <w:rPr>
          <w:rFonts w:hint="eastAsia"/>
        </w:rPr>
        <w:t>,</w:t>
      </w:r>
      <w:r>
        <w:t>4</w:t>
      </w:r>
      <w:r>
        <w:rPr>
          <w:rFonts w:hint="eastAsia"/>
        </w:rPr>
        <w:t>,</w:t>
      </w:r>
      <w:r>
        <w:t>3</w:t>
      </w:r>
      <w:r>
        <w:rPr>
          <w:rFonts w:hint="eastAsia"/>
        </w:rPr>
        <w:t>,</w:t>
      </w:r>
      <w:r>
        <w:t>2</w:t>
      </w:r>
      <w:r>
        <w:rPr>
          <w:rFonts w:hint="eastAsia"/>
        </w:rPr>
        <w:t>,</w:t>
      </w:r>
      <w:r>
        <w:t>1</w:t>
      </w:r>
      <w:r>
        <w:rPr>
          <w:rFonts w:hint="eastAsia"/>
        </w:rPr>
        <w:t>,</w:t>
      </w:r>
      <w:r>
        <w:t>0,ffff</w:t>
      </w:r>
      <w:r>
        <w:rPr>
          <w:rFonts w:hint="eastAsia"/>
        </w:rPr>
        <w:t>的有符号降序数据，如图</w:t>
      </w:r>
      <w:r>
        <w:rPr>
          <w:rFonts w:hint="eastAsia"/>
        </w:rPr>
        <w:t>1-</w:t>
      </w:r>
      <w:r>
        <w:t>27</w:t>
      </w:r>
      <w:r>
        <w:rPr>
          <w:rFonts w:hint="eastAsia"/>
        </w:rPr>
        <w:t>所示：</w:t>
      </w:r>
    </w:p>
    <w:p w14:paraId="17621BE7" w14:textId="77777777" w:rsidR="00EC5979" w:rsidRDefault="00EC5979" w:rsidP="00EC5979">
      <w:pPr>
        <w:pStyle w:val="a3"/>
        <w:ind w:firstLine="480"/>
        <w:jc w:val="center"/>
      </w:pPr>
      <w:r>
        <w:rPr>
          <w:noProof/>
        </w:rPr>
        <w:drawing>
          <wp:inline distT="0" distB="0" distL="0" distR="0" wp14:anchorId="1B0114AF" wp14:editId="13833481">
            <wp:extent cx="4048125" cy="2394883"/>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1472" cy="2402779"/>
                    </a:xfrm>
                    <a:prstGeom prst="rect">
                      <a:avLst/>
                    </a:prstGeom>
                  </pic:spPr>
                </pic:pic>
              </a:graphicData>
            </a:graphic>
          </wp:inline>
        </w:drawing>
      </w:r>
    </w:p>
    <w:p w14:paraId="29D53440" w14:textId="21930000" w:rsidR="00EC5979" w:rsidRDefault="00EC5979" w:rsidP="00EC5979">
      <w:pPr>
        <w:pStyle w:val="a3"/>
        <w:ind w:firstLine="480"/>
        <w:jc w:val="center"/>
      </w:pPr>
      <w:r>
        <w:rPr>
          <w:rFonts w:hint="eastAsia"/>
        </w:rPr>
        <w:lastRenderedPageBreak/>
        <w:t>图</w:t>
      </w:r>
      <w:r>
        <w:rPr>
          <w:rFonts w:hint="eastAsia"/>
        </w:rPr>
        <w:t xml:space="preserve"> </w:t>
      </w:r>
      <w:r>
        <w:t>1</w:t>
      </w:r>
      <w:r>
        <w:rPr>
          <w:rFonts w:hint="eastAsia"/>
        </w:rPr>
        <w:t>-</w:t>
      </w:r>
      <w:r>
        <w:t xml:space="preserve">27 </w:t>
      </w:r>
      <w:r>
        <w:rPr>
          <w:rFonts w:hint="eastAsia"/>
        </w:rPr>
        <w:t>单总线</w:t>
      </w:r>
      <w:r>
        <w:t>CPU</w:t>
      </w:r>
      <w:r>
        <w:rPr>
          <w:rFonts w:hint="eastAsia"/>
        </w:rPr>
        <w:t>（现代时序）执行</w:t>
      </w:r>
      <w:r>
        <w:rPr>
          <w:rFonts w:hint="eastAsia"/>
        </w:rPr>
        <w:t>s</w:t>
      </w:r>
      <w:r>
        <w:t>ort-5.</w:t>
      </w:r>
      <w:r>
        <w:rPr>
          <w:rFonts w:hint="eastAsia"/>
        </w:rPr>
        <w:t>hex</w:t>
      </w:r>
      <w:r>
        <w:rPr>
          <w:rFonts w:hint="eastAsia"/>
        </w:rPr>
        <w:t>后内存布局</w:t>
      </w:r>
    </w:p>
    <w:p w14:paraId="73425217" w14:textId="36964B86" w:rsidR="00EC5979" w:rsidRDefault="00EC5979" w:rsidP="00EC5979">
      <w:pPr>
        <w:pStyle w:val="a3"/>
        <w:ind w:firstLine="480"/>
      </w:pPr>
      <w:r>
        <w:rPr>
          <w:rFonts w:hint="eastAsia"/>
        </w:rPr>
        <w:t>（</w:t>
      </w:r>
      <w:r>
        <w:rPr>
          <w:rFonts w:hint="eastAsia"/>
        </w:rPr>
        <w:t>2</w:t>
      </w:r>
      <w:r>
        <w:rPr>
          <w:rFonts w:hint="eastAsia"/>
        </w:rPr>
        <w:t>）时钟周期，执行完毕后，</w:t>
      </w:r>
      <w:r w:rsidRPr="00D64B94">
        <w:rPr>
          <w:rFonts w:hint="eastAsia"/>
        </w:rPr>
        <w:t>最后一条指令是一条</w:t>
      </w:r>
      <w:proofErr w:type="spellStart"/>
      <w:r w:rsidRPr="00D64B94">
        <w:rPr>
          <w:rFonts w:hint="eastAsia"/>
        </w:rPr>
        <w:t>beq</w:t>
      </w:r>
      <w:proofErr w:type="spellEnd"/>
      <w:r w:rsidRPr="00D64B94">
        <w:rPr>
          <w:rFonts w:hint="eastAsia"/>
        </w:rPr>
        <w:t>分支指令，会跳回当前指令继续执行，是死循环</w:t>
      </w:r>
      <w:r>
        <w:rPr>
          <w:rFonts w:hint="eastAsia"/>
        </w:rPr>
        <w:t>，</w:t>
      </w:r>
      <w:r>
        <w:rPr>
          <w:rFonts w:hint="eastAsia"/>
        </w:rPr>
        <w:t>s</w:t>
      </w:r>
      <w:r>
        <w:t>ort-5.hex</w:t>
      </w:r>
      <w:r>
        <w:rPr>
          <w:rFonts w:hint="eastAsia"/>
        </w:rPr>
        <w:t>的时钟周期数是</w:t>
      </w:r>
      <w:r>
        <w:rPr>
          <w:rFonts w:hint="eastAsia"/>
        </w:rPr>
        <w:t>2</w:t>
      </w:r>
      <w:r>
        <w:t>51</w:t>
      </w:r>
      <w:r>
        <w:rPr>
          <w:rFonts w:hint="eastAsia"/>
        </w:rPr>
        <w:t>，如图</w:t>
      </w:r>
      <w:r>
        <w:rPr>
          <w:rFonts w:hint="eastAsia"/>
        </w:rPr>
        <w:t>1-</w:t>
      </w:r>
      <w:r>
        <w:t>28</w:t>
      </w:r>
      <w:r>
        <w:rPr>
          <w:rFonts w:hint="eastAsia"/>
        </w:rPr>
        <w:t>所示：</w:t>
      </w:r>
    </w:p>
    <w:p w14:paraId="52542A33" w14:textId="77777777" w:rsidR="00EC5979" w:rsidRDefault="00EC5979" w:rsidP="00EC5979">
      <w:pPr>
        <w:pStyle w:val="a3"/>
        <w:ind w:firstLine="480"/>
        <w:jc w:val="center"/>
      </w:pPr>
      <w:r>
        <w:rPr>
          <w:noProof/>
        </w:rPr>
        <w:drawing>
          <wp:inline distT="0" distB="0" distL="0" distR="0" wp14:anchorId="2B81E273" wp14:editId="30D92859">
            <wp:extent cx="2114286" cy="72381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4286" cy="723810"/>
                    </a:xfrm>
                    <a:prstGeom prst="rect">
                      <a:avLst/>
                    </a:prstGeom>
                  </pic:spPr>
                </pic:pic>
              </a:graphicData>
            </a:graphic>
          </wp:inline>
        </w:drawing>
      </w:r>
    </w:p>
    <w:p w14:paraId="58CC9F8F" w14:textId="1A38D96B" w:rsidR="008C7EA2" w:rsidRDefault="00EC5979" w:rsidP="00EC5979">
      <w:pPr>
        <w:pStyle w:val="a3"/>
        <w:ind w:firstLine="480"/>
      </w:pPr>
      <w:r>
        <w:rPr>
          <w:rFonts w:hint="eastAsia"/>
        </w:rPr>
        <w:t>图</w:t>
      </w:r>
      <w:r>
        <w:rPr>
          <w:rFonts w:hint="eastAsia"/>
        </w:rPr>
        <w:t xml:space="preserve"> </w:t>
      </w:r>
      <w:r>
        <w:t>1</w:t>
      </w:r>
      <w:r>
        <w:rPr>
          <w:rFonts w:hint="eastAsia"/>
        </w:rPr>
        <w:t>-</w:t>
      </w:r>
      <w:r>
        <w:t xml:space="preserve">28  </w:t>
      </w:r>
      <w:r>
        <w:rPr>
          <w:rFonts w:hint="eastAsia"/>
        </w:rPr>
        <w:t>单总线</w:t>
      </w:r>
      <w:r>
        <w:rPr>
          <w:rFonts w:hint="eastAsia"/>
        </w:rPr>
        <w:t>C</w:t>
      </w:r>
      <w:r>
        <w:t>PU</w:t>
      </w:r>
      <w:r>
        <w:rPr>
          <w:rFonts w:hint="eastAsia"/>
        </w:rPr>
        <w:t>（现代时序）执行</w:t>
      </w:r>
      <w:r>
        <w:rPr>
          <w:rFonts w:hint="eastAsia"/>
        </w:rPr>
        <w:t>s</w:t>
      </w:r>
      <w:r>
        <w:t>ort-5.hex</w:t>
      </w:r>
      <w:r>
        <w:rPr>
          <w:rFonts w:hint="eastAsia"/>
        </w:rPr>
        <w:t>所需时钟周期数</w:t>
      </w:r>
    </w:p>
    <w:p w14:paraId="11F9AFB2" w14:textId="43585300" w:rsidR="00C01426" w:rsidRDefault="00C01426" w:rsidP="00EC5979">
      <w:pPr>
        <w:pStyle w:val="a3"/>
        <w:ind w:firstLine="480"/>
      </w:pPr>
      <w:r>
        <w:rPr>
          <w:rFonts w:hint="eastAsia"/>
        </w:rPr>
        <w:t>（</w:t>
      </w:r>
      <w:r>
        <w:rPr>
          <w:rFonts w:hint="eastAsia"/>
        </w:rPr>
        <w:t>3</w:t>
      </w:r>
      <w:r>
        <w:rPr>
          <w:rFonts w:hint="eastAsia"/>
        </w:rPr>
        <w:t>）支持中断处理机制：当我按下</w:t>
      </w:r>
      <w:r>
        <w:rPr>
          <w:rFonts w:hint="eastAsia"/>
        </w:rPr>
        <w:t>1</w:t>
      </w:r>
      <w:r>
        <w:rPr>
          <w:rFonts w:hint="eastAsia"/>
        </w:rPr>
        <w:t>的开关申请中断响应时，中断申请</w:t>
      </w:r>
      <w:r>
        <w:rPr>
          <w:rFonts w:hint="eastAsia"/>
        </w:rPr>
        <w:t>1</w:t>
      </w:r>
      <w:r>
        <w:rPr>
          <w:rFonts w:hint="eastAsia"/>
        </w:rPr>
        <w:t>所对应的信号灯会变红</w:t>
      </w:r>
      <w:r w:rsidR="00AD4DD5">
        <w:rPr>
          <w:rFonts w:hint="eastAsia"/>
        </w:rPr>
        <w:t>，如图</w:t>
      </w:r>
      <w:r w:rsidR="00AD4DD5">
        <w:rPr>
          <w:rFonts w:hint="eastAsia"/>
        </w:rPr>
        <w:t>1-</w:t>
      </w:r>
      <w:r w:rsidR="00AD4DD5">
        <w:t>29</w:t>
      </w:r>
      <w:r w:rsidR="00AD4DD5">
        <w:rPr>
          <w:rFonts w:hint="eastAsia"/>
        </w:rPr>
        <w:t>、图</w:t>
      </w:r>
      <w:r w:rsidR="00AD4DD5">
        <w:rPr>
          <w:rFonts w:hint="eastAsia"/>
        </w:rPr>
        <w:t>1-</w:t>
      </w:r>
      <w:r w:rsidR="00AD4DD5">
        <w:t>30</w:t>
      </w:r>
      <w:r w:rsidR="00AD4DD5">
        <w:rPr>
          <w:rFonts w:hint="eastAsia"/>
        </w:rPr>
        <w:t>所示：</w:t>
      </w:r>
    </w:p>
    <w:p w14:paraId="5A6C08A4" w14:textId="1F47C8E3" w:rsidR="00C01426" w:rsidRDefault="00AD4DD5" w:rsidP="00AD4DD5">
      <w:pPr>
        <w:pStyle w:val="a3"/>
        <w:ind w:firstLine="480"/>
        <w:jc w:val="center"/>
      </w:pPr>
      <w:r>
        <w:rPr>
          <w:noProof/>
        </w:rPr>
        <w:drawing>
          <wp:inline distT="0" distB="0" distL="0" distR="0" wp14:anchorId="60E05227" wp14:editId="3D8FA5B2">
            <wp:extent cx="2792875" cy="1160780"/>
            <wp:effectExtent l="0" t="0" r="762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0318" cy="1176342"/>
                    </a:xfrm>
                    <a:prstGeom prst="rect">
                      <a:avLst/>
                    </a:prstGeom>
                  </pic:spPr>
                </pic:pic>
              </a:graphicData>
            </a:graphic>
          </wp:inline>
        </w:drawing>
      </w:r>
      <w:r>
        <w:rPr>
          <w:noProof/>
        </w:rPr>
        <w:t xml:space="preserve">    </w:t>
      </w:r>
      <w:r w:rsidR="00C01426">
        <w:rPr>
          <w:noProof/>
        </w:rPr>
        <w:drawing>
          <wp:inline distT="0" distB="0" distL="0" distR="0" wp14:anchorId="20A8408F" wp14:editId="63877A5A">
            <wp:extent cx="2123103" cy="1388183"/>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26612" cy="1390478"/>
                    </a:xfrm>
                    <a:prstGeom prst="rect">
                      <a:avLst/>
                    </a:prstGeom>
                  </pic:spPr>
                </pic:pic>
              </a:graphicData>
            </a:graphic>
          </wp:inline>
        </w:drawing>
      </w:r>
    </w:p>
    <w:p w14:paraId="62C2B365" w14:textId="625BA9E4" w:rsidR="00AD4DD5" w:rsidRDefault="00AD4DD5" w:rsidP="00AD4DD5">
      <w:pPr>
        <w:pStyle w:val="a3"/>
        <w:ind w:firstLine="480"/>
        <w:jc w:val="center"/>
      </w:pPr>
      <w:r>
        <w:rPr>
          <w:rFonts w:hint="eastAsia"/>
        </w:rPr>
        <w:t xml:space="preserve"> </w:t>
      </w:r>
      <w:r>
        <w:t xml:space="preserve">      </w:t>
      </w:r>
      <w:r>
        <w:rPr>
          <w:rFonts w:hint="eastAsia"/>
        </w:rPr>
        <w:t>图</w:t>
      </w:r>
      <w:r>
        <w:rPr>
          <w:rFonts w:hint="eastAsia"/>
        </w:rPr>
        <w:t>1-</w:t>
      </w:r>
      <w:r>
        <w:t xml:space="preserve">29 </w:t>
      </w:r>
      <w:r>
        <w:rPr>
          <w:rFonts w:hint="eastAsia"/>
        </w:rPr>
        <w:t>中断申请是指令数</w:t>
      </w:r>
      <w:r>
        <w:t xml:space="preserve">        </w:t>
      </w:r>
      <w:r>
        <w:rPr>
          <w:rFonts w:hint="eastAsia"/>
        </w:rPr>
        <w:t>图</w:t>
      </w:r>
      <w:r>
        <w:rPr>
          <w:rFonts w:hint="eastAsia"/>
        </w:rPr>
        <w:t>1-</w:t>
      </w:r>
      <w:r>
        <w:t xml:space="preserve">30 </w:t>
      </w:r>
      <w:r>
        <w:rPr>
          <w:rFonts w:hint="eastAsia"/>
        </w:rPr>
        <w:t>中断申请</w:t>
      </w:r>
      <w:r>
        <w:rPr>
          <w:rFonts w:hint="eastAsia"/>
        </w:rPr>
        <w:t>1</w:t>
      </w:r>
      <w:r>
        <w:rPr>
          <w:rFonts w:hint="eastAsia"/>
        </w:rPr>
        <w:t>的信号灯变红</w:t>
      </w:r>
    </w:p>
    <w:p w14:paraId="350C1BFA" w14:textId="5598364E" w:rsidR="00AD4DD5" w:rsidRDefault="00AD4DD5" w:rsidP="00AD4DD5">
      <w:pPr>
        <w:pStyle w:val="a3"/>
        <w:ind w:firstLine="480"/>
      </w:pPr>
      <w:r>
        <w:rPr>
          <w:rFonts w:hint="eastAsia"/>
        </w:rPr>
        <w:t xml:space="preserve"> </w:t>
      </w:r>
      <w:r>
        <w:rPr>
          <w:rFonts w:hint="eastAsia"/>
        </w:rPr>
        <w:t>当完成中断申请是指令数会加</w:t>
      </w:r>
      <w:r>
        <w:rPr>
          <w:rFonts w:hint="eastAsia"/>
        </w:rPr>
        <w:t>1</w:t>
      </w:r>
      <w:r>
        <w:rPr>
          <w:rFonts w:hint="eastAsia"/>
        </w:rPr>
        <w:t>，且信号灯恢复，如图</w:t>
      </w:r>
      <w:r>
        <w:rPr>
          <w:rFonts w:hint="eastAsia"/>
        </w:rPr>
        <w:t>1-</w:t>
      </w:r>
      <w:r>
        <w:t>31</w:t>
      </w:r>
      <w:r>
        <w:rPr>
          <w:rFonts w:hint="eastAsia"/>
        </w:rPr>
        <w:t>所示：</w:t>
      </w:r>
    </w:p>
    <w:p w14:paraId="4B682ADF" w14:textId="1754AC54" w:rsidR="00AD4DD5" w:rsidRDefault="00AD4DD5" w:rsidP="00AD4DD5">
      <w:pPr>
        <w:pStyle w:val="a3"/>
        <w:ind w:firstLine="480"/>
        <w:jc w:val="center"/>
      </w:pPr>
      <w:r>
        <w:rPr>
          <w:noProof/>
        </w:rPr>
        <w:drawing>
          <wp:inline distT="0" distB="0" distL="0" distR="0" wp14:anchorId="41F3A437" wp14:editId="3AEFA9DF">
            <wp:extent cx="1904762" cy="761905"/>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4762" cy="761905"/>
                    </a:xfrm>
                    <a:prstGeom prst="rect">
                      <a:avLst/>
                    </a:prstGeom>
                  </pic:spPr>
                </pic:pic>
              </a:graphicData>
            </a:graphic>
          </wp:inline>
        </w:drawing>
      </w:r>
    </w:p>
    <w:p w14:paraId="2663BD9A" w14:textId="3D167AE2" w:rsidR="00AD4DD5" w:rsidRDefault="00AD4DD5" w:rsidP="00AD4DD5">
      <w:pPr>
        <w:pStyle w:val="a3"/>
        <w:ind w:firstLine="480"/>
        <w:jc w:val="center"/>
      </w:pPr>
      <w:r>
        <w:rPr>
          <w:rFonts w:hint="eastAsia"/>
        </w:rPr>
        <w:t>图</w:t>
      </w:r>
      <w:r>
        <w:rPr>
          <w:rFonts w:hint="eastAsia"/>
        </w:rPr>
        <w:t>1-</w:t>
      </w:r>
      <w:r>
        <w:t xml:space="preserve">31 </w:t>
      </w:r>
      <w:r>
        <w:rPr>
          <w:rFonts w:hint="eastAsia"/>
        </w:rPr>
        <w:t>执行完中断响应后指令数</w:t>
      </w:r>
    </w:p>
    <w:p w14:paraId="0CCFDC95" w14:textId="77777777" w:rsidR="00AD4DD5" w:rsidRPr="00AD4DD5" w:rsidRDefault="00AD4DD5" w:rsidP="00AD4DD5">
      <w:pPr>
        <w:pStyle w:val="a3"/>
        <w:ind w:firstLine="480"/>
      </w:pPr>
    </w:p>
    <w:p w14:paraId="0D8D5DA7" w14:textId="77777777" w:rsidR="000C5960" w:rsidRDefault="00251310" w:rsidP="00207D8A">
      <w:pPr>
        <w:pStyle w:val="10"/>
      </w:pPr>
      <w:bookmarkStart w:id="28" w:name="_Toc58918280"/>
      <w:r>
        <w:rPr>
          <w:rFonts w:hint="eastAsia"/>
        </w:rPr>
        <w:lastRenderedPageBreak/>
        <w:t>总结</w:t>
      </w:r>
      <w:bookmarkEnd w:id="14"/>
      <w:bookmarkEnd w:id="15"/>
      <w:bookmarkEnd w:id="16"/>
      <w:bookmarkEnd w:id="17"/>
      <w:bookmarkEnd w:id="18"/>
      <w:bookmarkEnd w:id="19"/>
      <w:r>
        <w:rPr>
          <w:rFonts w:hint="eastAsia"/>
        </w:rPr>
        <w:t>与心得</w:t>
      </w:r>
      <w:bookmarkEnd w:id="28"/>
    </w:p>
    <w:p w14:paraId="034E8E63" w14:textId="77777777" w:rsidR="000C5960" w:rsidRDefault="003A566F" w:rsidP="009A20BE">
      <w:pPr>
        <w:pStyle w:val="2"/>
      </w:pPr>
      <w:bookmarkStart w:id="29" w:name="_Toc58918281"/>
      <w:r>
        <w:rPr>
          <w:rFonts w:hint="eastAsia"/>
        </w:rPr>
        <w:t>实验</w:t>
      </w:r>
      <w:r w:rsidR="000C5960">
        <w:rPr>
          <w:rFonts w:hint="eastAsia"/>
        </w:rPr>
        <w:t>总结</w:t>
      </w:r>
      <w:bookmarkEnd w:id="29"/>
    </w:p>
    <w:p w14:paraId="77B920B6" w14:textId="05A2722B" w:rsidR="000C5960" w:rsidRDefault="003A566F">
      <w:pPr>
        <w:pStyle w:val="a3"/>
        <w:ind w:firstLine="480"/>
      </w:pPr>
      <w:r>
        <w:rPr>
          <w:rFonts w:hint="eastAsia"/>
        </w:rPr>
        <w:t>本次实验主要完成了</w:t>
      </w:r>
      <w:r w:rsidR="000C5960">
        <w:rPr>
          <w:rFonts w:hint="eastAsia"/>
        </w:rPr>
        <w:t>如下几点工作：</w:t>
      </w:r>
    </w:p>
    <w:p w14:paraId="1428E188" w14:textId="4E2F16A6" w:rsidR="000C5960" w:rsidRDefault="002146F2" w:rsidP="00E05066">
      <w:pPr>
        <w:pStyle w:val="a3"/>
        <w:numPr>
          <w:ilvl w:val="0"/>
          <w:numId w:val="12"/>
        </w:numPr>
        <w:tabs>
          <w:tab w:val="clear" w:pos="1290"/>
          <w:tab w:val="num" w:pos="993"/>
        </w:tabs>
        <w:ind w:left="993" w:firstLineChars="0" w:hanging="513"/>
      </w:pPr>
      <w:r>
        <w:rPr>
          <w:rFonts w:hint="eastAsia"/>
        </w:rPr>
        <w:t>实现了</w:t>
      </w:r>
      <w:r>
        <w:rPr>
          <w:rFonts w:hint="eastAsia"/>
        </w:rPr>
        <w:t>3</w:t>
      </w:r>
      <w:r>
        <w:t>2</w:t>
      </w:r>
      <w:r>
        <w:rPr>
          <w:rFonts w:hint="eastAsia"/>
        </w:rPr>
        <w:t>位定长指令的译码</w:t>
      </w:r>
    </w:p>
    <w:p w14:paraId="7F84C075" w14:textId="23AB3A99" w:rsidR="002146F2" w:rsidRDefault="002146F2" w:rsidP="00E05066">
      <w:pPr>
        <w:pStyle w:val="a3"/>
        <w:numPr>
          <w:ilvl w:val="0"/>
          <w:numId w:val="12"/>
        </w:numPr>
        <w:tabs>
          <w:tab w:val="clear" w:pos="1290"/>
          <w:tab w:val="num" w:pos="993"/>
        </w:tabs>
        <w:ind w:left="993" w:firstLineChars="0" w:hanging="513"/>
      </w:pPr>
      <w:r>
        <w:rPr>
          <w:rFonts w:hint="eastAsia"/>
        </w:rPr>
        <w:t>实现了对各个寄存器，存储器的读写</w:t>
      </w:r>
    </w:p>
    <w:p w14:paraId="7AF3CE54" w14:textId="0051330A" w:rsidR="002146F2" w:rsidRDefault="002146F2" w:rsidP="00E05066">
      <w:pPr>
        <w:pStyle w:val="a3"/>
        <w:numPr>
          <w:ilvl w:val="0"/>
          <w:numId w:val="12"/>
        </w:numPr>
        <w:tabs>
          <w:tab w:val="clear" w:pos="1290"/>
          <w:tab w:val="num" w:pos="993"/>
        </w:tabs>
        <w:ind w:left="993" w:firstLineChars="0" w:hanging="513"/>
      </w:pPr>
      <w:r>
        <w:rPr>
          <w:rFonts w:hint="eastAsia"/>
        </w:rPr>
        <w:t>实现了控制信号的生成</w:t>
      </w:r>
    </w:p>
    <w:p w14:paraId="461FBCA8" w14:textId="637AC415" w:rsidR="002146F2" w:rsidRDefault="002146F2" w:rsidP="00E05066">
      <w:pPr>
        <w:pStyle w:val="a3"/>
        <w:numPr>
          <w:ilvl w:val="0"/>
          <w:numId w:val="12"/>
        </w:numPr>
        <w:tabs>
          <w:tab w:val="clear" w:pos="1290"/>
          <w:tab w:val="num" w:pos="993"/>
        </w:tabs>
        <w:ind w:left="993" w:firstLineChars="0" w:hanging="513"/>
      </w:pPr>
      <w:r>
        <w:rPr>
          <w:rFonts w:hint="eastAsia"/>
        </w:rPr>
        <w:t>使用了多路选择</w:t>
      </w:r>
      <w:proofErr w:type="gramStart"/>
      <w:r>
        <w:rPr>
          <w:rFonts w:hint="eastAsia"/>
        </w:rPr>
        <w:t>器实现</w:t>
      </w:r>
      <w:proofErr w:type="gramEnd"/>
      <w:r>
        <w:rPr>
          <w:rFonts w:hint="eastAsia"/>
        </w:rPr>
        <w:t>了对多个数据来源的选择和控制</w:t>
      </w:r>
    </w:p>
    <w:p w14:paraId="77C144A0" w14:textId="035A750F" w:rsidR="002146F2" w:rsidRDefault="002146F2" w:rsidP="00E05066">
      <w:pPr>
        <w:pStyle w:val="a3"/>
        <w:numPr>
          <w:ilvl w:val="0"/>
          <w:numId w:val="12"/>
        </w:numPr>
        <w:tabs>
          <w:tab w:val="clear" w:pos="1290"/>
          <w:tab w:val="num" w:pos="993"/>
        </w:tabs>
        <w:ind w:left="993" w:firstLineChars="0" w:hanging="513"/>
      </w:pPr>
      <w:r>
        <w:rPr>
          <w:rFonts w:hint="eastAsia"/>
        </w:rPr>
        <w:t>实现了</w:t>
      </w:r>
      <w:r w:rsidR="008C7EA2">
        <w:rPr>
          <w:rFonts w:hint="eastAsia"/>
        </w:rPr>
        <w:t>单总线</w:t>
      </w:r>
      <w:r w:rsidR="008C7EA2">
        <w:rPr>
          <w:rFonts w:hint="eastAsia"/>
        </w:rPr>
        <w:t>C</w:t>
      </w:r>
      <w:r w:rsidR="008C7EA2">
        <w:t>PU</w:t>
      </w:r>
      <w:r w:rsidR="008C7EA2">
        <w:rPr>
          <w:rFonts w:hint="eastAsia"/>
        </w:rPr>
        <w:t>（</w:t>
      </w:r>
      <w:r w:rsidR="008C7EA2">
        <w:rPr>
          <w:rFonts w:hint="eastAsia"/>
        </w:rPr>
        <w:t>3</w:t>
      </w:r>
      <w:r w:rsidR="008C7EA2">
        <w:rPr>
          <w:rFonts w:hint="eastAsia"/>
        </w:rPr>
        <w:t>级时序）的硬布线控制器</w:t>
      </w:r>
    </w:p>
    <w:p w14:paraId="40497D11" w14:textId="72BE96FB" w:rsidR="008C7EA2" w:rsidRDefault="008C7EA2" w:rsidP="00E05066">
      <w:pPr>
        <w:pStyle w:val="a3"/>
        <w:numPr>
          <w:ilvl w:val="0"/>
          <w:numId w:val="12"/>
        </w:numPr>
        <w:tabs>
          <w:tab w:val="clear" w:pos="1290"/>
          <w:tab w:val="num" w:pos="993"/>
        </w:tabs>
        <w:ind w:left="993" w:firstLineChars="0" w:hanging="513"/>
      </w:pPr>
      <w:r>
        <w:rPr>
          <w:rFonts w:hint="eastAsia"/>
        </w:rPr>
        <w:t>实现了单总线</w:t>
      </w:r>
      <w:r>
        <w:rPr>
          <w:rFonts w:hint="eastAsia"/>
        </w:rPr>
        <w:t>C</w:t>
      </w:r>
      <w:r>
        <w:t>PU</w:t>
      </w:r>
      <w:r>
        <w:rPr>
          <w:rFonts w:hint="eastAsia"/>
        </w:rPr>
        <w:t>（现代时序）的微程序控制器和硬布线控制器</w:t>
      </w:r>
    </w:p>
    <w:p w14:paraId="14B321E8" w14:textId="2E17F9DC" w:rsidR="008C7EA2" w:rsidRDefault="008C7EA2" w:rsidP="00E05066">
      <w:pPr>
        <w:pStyle w:val="a3"/>
        <w:numPr>
          <w:ilvl w:val="0"/>
          <w:numId w:val="12"/>
        </w:numPr>
        <w:tabs>
          <w:tab w:val="clear" w:pos="1290"/>
          <w:tab w:val="num" w:pos="993"/>
        </w:tabs>
        <w:ind w:left="993" w:firstLineChars="0" w:hanging="513"/>
      </w:pPr>
      <w:r>
        <w:rPr>
          <w:rFonts w:hint="eastAsia"/>
        </w:rPr>
        <w:t>实现了支持中断机制的单总线</w:t>
      </w:r>
      <w:r>
        <w:rPr>
          <w:rFonts w:hint="eastAsia"/>
        </w:rPr>
        <w:t>C</w:t>
      </w:r>
      <w:r>
        <w:t>PU</w:t>
      </w:r>
      <w:r>
        <w:rPr>
          <w:rFonts w:hint="eastAsia"/>
        </w:rPr>
        <w:t>（现代时序）的微程序控制器和硬布线控制器</w:t>
      </w:r>
    </w:p>
    <w:p w14:paraId="3F01EC8D" w14:textId="12768737" w:rsidR="000C5960" w:rsidRDefault="008C7EA2" w:rsidP="00BF7BD0">
      <w:pPr>
        <w:pStyle w:val="a3"/>
        <w:numPr>
          <w:ilvl w:val="0"/>
          <w:numId w:val="12"/>
        </w:numPr>
        <w:tabs>
          <w:tab w:val="clear" w:pos="1290"/>
          <w:tab w:val="num" w:pos="993"/>
        </w:tabs>
        <w:ind w:left="993" w:firstLineChars="0" w:hanging="513"/>
      </w:pPr>
      <w:r>
        <w:rPr>
          <w:rFonts w:hint="eastAsia"/>
        </w:rPr>
        <w:t>完善了单总线</w:t>
      </w:r>
      <w:r>
        <w:rPr>
          <w:rFonts w:hint="eastAsia"/>
        </w:rPr>
        <w:t>C</w:t>
      </w:r>
      <w:r>
        <w:t>PU</w:t>
      </w:r>
      <w:r>
        <w:rPr>
          <w:rFonts w:hint="eastAsia"/>
        </w:rPr>
        <w:t>（</w:t>
      </w:r>
      <w:r>
        <w:t>3</w:t>
      </w:r>
      <w:r>
        <w:rPr>
          <w:rFonts w:hint="eastAsia"/>
        </w:rPr>
        <w:t>级时序）、单总线</w:t>
      </w:r>
      <w:r>
        <w:rPr>
          <w:rFonts w:hint="eastAsia"/>
        </w:rPr>
        <w:t>C</w:t>
      </w:r>
      <w:r>
        <w:t>PU</w:t>
      </w:r>
      <w:r>
        <w:rPr>
          <w:rFonts w:hint="eastAsia"/>
        </w:rPr>
        <w:t>（现代时序）和支持中断机制的单总线</w:t>
      </w:r>
      <w:r>
        <w:rPr>
          <w:rFonts w:hint="eastAsia"/>
        </w:rPr>
        <w:t>C</w:t>
      </w:r>
      <w:r>
        <w:t>PU</w:t>
      </w:r>
      <w:r>
        <w:rPr>
          <w:rFonts w:hint="eastAsia"/>
        </w:rPr>
        <w:t>（现代时序）的综合数据通路，实现了简单的冒泡排序的逻辑功能。</w:t>
      </w:r>
    </w:p>
    <w:p w14:paraId="47DCBAA8" w14:textId="77777777" w:rsidR="000C5960" w:rsidRDefault="003A566F" w:rsidP="009A20BE">
      <w:pPr>
        <w:pStyle w:val="2"/>
      </w:pPr>
      <w:bookmarkStart w:id="30" w:name="_Toc58918282"/>
      <w:r>
        <w:rPr>
          <w:rFonts w:hint="eastAsia"/>
        </w:rPr>
        <w:t>实验</w:t>
      </w:r>
      <w:bookmarkStart w:id="31" w:name="_GoBack"/>
      <w:r>
        <w:rPr>
          <w:rFonts w:hint="eastAsia"/>
        </w:rPr>
        <w:t>心得</w:t>
      </w:r>
      <w:bookmarkEnd w:id="30"/>
      <w:bookmarkEnd w:id="31"/>
    </w:p>
    <w:p w14:paraId="2CFC0E45" w14:textId="5CBC37FE" w:rsidR="008C7EA2" w:rsidRDefault="008C7EA2" w:rsidP="008C7EA2">
      <w:pPr>
        <w:pStyle w:val="a3"/>
        <w:numPr>
          <w:ilvl w:val="0"/>
          <w:numId w:val="26"/>
        </w:numPr>
        <w:tabs>
          <w:tab w:val="clear" w:pos="1290"/>
          <w:tab w:val="left" w:pos="993"/>
        </w:tabs>
        <w:ind w:left="993" w:firstLineChars="0" w:hanging="567"/>
      </w:pPr>
      <w:bookmarkStart w:id="32" w:name="_Toc134007942"/>
      <w:bookmarkStart w:id="33" w:name="_Toc135227347"/>
      <w:bookmarkStart w:id="34" w:name="_Toc135227426"/>
      <w:bookmarkStart w:id="35" w:name="_Toc135227593"/>
      <w:bookmarkStart w:id="36" w:name="_Toc266358997"/>
      <w:r>
        <w:rPr>
          <w:rFonts w:hint="eastAsia"/>
        </w:rPr>
        <w:t>熟悉了使用</w:t>
      </w:r>
      <w:proofErr w:type="spellStart"/>
      <w:r>
        <w:rPr>
          <w:rFonts w:hint="eastAsia"/>
        </w:rPr>
        <w:t>logisim</w:t>
      </w:r>
      <w:proofErr w:type="spellEnd"/>
      <w:r>
        <w:rPr>
          <w:rFonts w:hint="eastAsia"/>
        </w:rPr>
        <w:t>的一些基础功能和一些</w:t>
      </w:r>
      <w:r>
        <w:rPr>
          <w:rFonts w:hint="eastAsia"/>
        </w:rPr>
        <w:t xml:space="preserve"> </w:t>
      </w:r>
      <w:r>
        <w:rPr>
          <w:rFonts w:hint="eastAsia"/>
        </w:rPr>
        <w:t>较高阶的功能。</w:t>
      </w:r>
    </w:p>
    <w:p w14:paraId="7E2585C7" w14:textId="77777777" w:rsidR="008C7EA2" w:rsidRDefault="008C7EA2" w:rsidP="008C7EA2">
      <w:pPr>
        <w:pStyle w:val="a3"/>
        <w:numPr>
          <w:ilvl w:val="0"/>
          <w:numId w:val="26"/>
        </w:numPr>
        <w:tabs>
          <w:tab w:val="clear" w:pos="1290"/>
          <w:tab w:val="left" w:pos="993"/>
        </w:tabs>
        <w:ind w:left="993" w:firstLineChars="0" w:hanging="567"/>
      </w:pPr>
      <w:r>
        <w:rPr>
          <w:rFonts w:hint="eastAsia"/>
        </w:rPr>
        <w:t>熟悉的掌握了</w:t>
      </w:r>
      <w:r>
        <w:rPr>
          <w:rFonts w:hint="eastAsia"/>
        </w:rPr>
        <w:t>CPU</w:t>
      </w:r>
      <w:r>
        <w:rPr>
          <w:rFonts w:hint="eastAsia"/>
        </w:rPr>
        <w:t>的各个模块的功能和各个模块的逻辑实现以及具体的电路设计。</w:t>
      </w:r>
    </w:p>
    <w:p w14:paraId="4DEDF767" w14:textId="77777777" w:rsidR="008C7EA2" w:rsidRDefault="008C7EA2" w:rsidP="008C7EA2">
      <w:pPr>
        <w:pStyle w:val="a3"/>
        <w:numPr>
          <w:ilvl w:val="0"/>
          <w:numId w:val="26"/>
        </w:numPr>
        <w:tabs>
          <w:tab w:val="clear" w:pos="1290"/>
          <w:tab w:val="left" w:pos="993"/>
        </w:tabs>
        <w:ind w:left="993" w:firstLineChars="0" w:hanging="567"/>
      </w:pPr>
      <w:r>
        <w:rPr>
          <w:rFonts w:hint="eastAsia"/>
        </w:rPr>
        <w:t>在实验中对于课堂上面讲述的关于</w:t>
      </w:r>
      <w:r>
        <w:rPr>
          <w:rFonts w:hint="eastAsia"/>
        </w:rPr>
        <w:t>CPU</w:t>
      </w:r>
      <w:r>
        <w:rPr>
          <w:rFonts w:hint="eastAsia"/>
        </w:rPr>
        <w:t>的知识有了更加深刻的理解，在课堂上面对于这方面的知识永远是停留在纸面的，只有自己真正的动手实践了，才知道具体的功能是如何实现的，才知道</w:t>
      </w:r>
      <w:r>
        <w:rPr>
          <w:rFonts w:hint="eastAsia"/>
        </w:rPr>
        <w:t>CPU</w:t>
      </w:r>
      <w:r>
        <w:rPr>
          <w:rFonts w:hint="eastAsia"/>
        </w:rPr>
        <w:t>内部各个运算器件如何协同工作来完成</w:t>
      </w:r>
      <w:r>
        <w:rPr>
          <w:rFonts w:hint="eastAsia"/>
        </w:rPr>
        <w:t>CPU</w:t>
      </w:r>
      <w:r>
        <w:rPr>
          <w:rFonts w:hint="eastAsia"/>
        </w:rPr>
        <w:t>的整个功能。</w:t>
      </w:r>
    </w:p>
    <w:p w14:paraId="52143634" w14:textId="718B3ABA" w:rsidR="008C7EA2" w:rsidRDefault="008C7EA2" w:rsidP="008C7EA2">
      <w:pPr>
        <w:pStyle w:val="a3"/>
        <w:numPr>
          <w:ilvl w:val="0"/>
          <w:numId w:val="26"/>
        </w:numPr>
        <w:tabs>
          <w:tab w:val="clear" w:pos="1290"/>
          <w:tab w:val="left" w:pos="993"/>
        </w:tabs>
        <w:ind w:left="993" w:firstLineChars="0" w:hanging="567"/>
      </w:pPr>
      <w:r>
        <w:rPr>
          <w:rFonts w:hint="eastAsia"/>
        </w:rPr>
        <w:t>在实验的过程中遇到了不少的问题，不过</w:t>
      </w:r>
      <w:proofErr w:type="gramStart"/>
      <w:r>
        <w:rPr>
          <w:rFonts w:hint="eastAsia"/>
        </w:rPr>
        <w:t>在组原教学</w:t>
      </w:r>
      <w:proofErr w:type="gramEnd"/>
      <w:r>
        <w:rPr>
          <w:rFonts w:hint="eastAsia"/>
        </w:rPr>
        <w:t>交流群里面有老师在我们的实验的过程中对于我们提出的问题都给出了很及时和详细的解答，同时群里面也有很多同学们在热心的回答我们的问题，所以我们提出的问题可能有些同学也刚好遇到过，因此我们的难题能够及时地得到解答。</w:t>
      </w:r>
    </w:p>
    <w:p w14:paraId="476AF330" w14:textId="5B89BB53" w:rsidR="00E05066" w:rsidRDefault="008C7EA2" w:rsidP="008C7EA2">
      <w:pPr>
        <w:pStyle w:val="a3"/>
        <w:numPr>
          <w:ilvl w:val="0"/>
          <w:numId w:val="26"/>
        </w:numPr>
        <w:tabs>
          <w:tab w:val="clear" w:pos="1290"/>
          <w:tab w:val="left" w:pos="993"/>
        </w:tabs>
        <w:ind w:left="993" w:firstLineChars="0" w:hanging="567"/>
      </w:pPr>
      <w:r>
        <w:rPr>
          <w:rFonts w:hint="eastAsia"/>
        </w:rPr>
        <w:lastRenderedPageBreak/>
        <w:t>最后总结下来，在计算机组成原理的实验课程中确实掌握了一些硬知识，结合自己以前所学习的硬件语言和这学期的操作系统，还是对整个计算机专业方面的相关知识有了更深的了解。</w:t>
      </w:r>
    </w:p>
    <w:p w14:paraId="6D0058B8" w14:textId="6379A4D7" w:rsidR="000C5960" w:rsidRDefault="00E05066" w:rsidP="00207D8A">
      <w:pPr>
        <w:pStyle w:val="10"/>
        <w:numPr>
          <w:ilvl w:val="0"/>
          <w:numId w:val="0"/>
        </w:numPr>
        <w:ind w:left="601"/>
      </w:pPr>
      <w:bookmarkStart w:id="37" w:name="_Toc134007943"/>
      <w:bookmarkStart w:id="38" w:name="_Toc135227348"/>
      <w:bookmarkStart w:id="39" w:name="_Toc135227427"/>
      <w:bookmarkStart w:id="40" w:name="_Toc135227594"/>
      <w:bookmarkStart w:id="41" w:name="_Toc266358998"/>
      <w:bookmarkStart w:id="42" w:name="_Toc58918283"/>
      <w:bookmarkEnd w:id="32"/>
      <w:bookmarkEnd w:id="33"/>
      <w:bookmarkEnd w:id="34"/>
      <w:bookmarkEnd w:id="35"/>
      <w:bookmarkEnd w:id="36"/>
      <w:r>
        <w:rPr>
          <w:rFonts w:hint="eastAsia"/>
        </w:rPr>
        <w:lastRenderedPageBreak/>
        <w:t>参考文献</w:t>
      </w:r>
      <w:bookmarkEnd w:id="37"/>
      <w:bookmarkEnd w:id="38"/>
      <w:bookmarkEnd w:id="39"/>
      <w:bookmarkEnd w:id="40"/>
      <w:bookmarkEnd w:id="41"/>
      <w:bookmarkEnd w:id="42"/>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43" w:name="_Hlt127187993"/>
      <w:bookmarkStart w:id="44" w:name="_Ref119835916"/>
      <w:bookmarkStart w:id="45" w:name="_Ref127098874"/>
      <w:bookmarkEnd w:id="43"/>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7673D776" w14:textId="6442738B"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779E406C" w14:textId="0A59F4A0"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0D1A658D" w14:textId="7E6AD84E"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袁春风编著. 计算机组成与系统结构. 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48B67E81" w14:textId="77777777"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1C20021E" w14:textId="77777777" w:rsidR="00CE7FBA" w:rsidRPr="00CE7FBA" w:rsidRDefault="00CE7FBA" w:rsidP="001E0093">
      <w:pPr>
        <w:pStyle w:val="a0"/>
        <w:numPr>
          <w:ilvl w:val="0"/>
          <w:numId w:val="0"/>
        </w:numPr>
        <w:tabs>
          <w:tab w:val="left" w:pos="284"/>
        </w:tabs>
        <w:ind w:rightChars="-95" w:right="-228"/>
        <w:jc w:val="left"/>
        <w:rPr>
          <w:rFonts w:ascii="宋体" w:hAnsi="宋体" w:cs="宋体"/>
          <w:kern w:val="0"/>
          <w:szCs w:val="21"/>
        </w:rPr>
      </w:pPr>
    </w:p>
    <w:p w14:paraId="12FDF7EB" w14:textId="77777777" w:rsidR="008500E9" w:rsidRDefault="008500E9" w:rsidP="00D844AD">
      <w:pPr>
        <w:ind w:firstLineChars="200" w:firstLine="480"/>
        <w:rPr>
          <w:rFonts w:cs="宋体"/>
          <w:color w:val="E36C0A"/>
        </w:rPr>
        <w:sectPr w:rsidR="008500E9" w:rsidSect="001E0093">
          <w:headerReference w:type="default" r:id="rId60"/>
          <w:footerReference w:type="default" r:id="rId61"/>
          <w:footnotePr>
            <w:numRestart w:val="eachPage"/>
          </w:footnotePr>
          <w:pgSz w:w="11906" w:h="16838"/>
          <w:pgMar w:top="1843" w:right="1416" w:bottom="1418" w:left="1531" w:header="851" w:footer="992" w:gutter="0"/>
          <w:cols w:space="720"/>
          <w:docGrid w:type="linesAndChars" w:linePitch="459"/>
        </w:sectPr>
      </w:pPr>
      <w:bookmarkStart w:id="46" w:name="_Hlt133999525"/>
      <w:bookmarkStart w:id="47" w:name="_Hlt133997595"/>
      <w:bookmarkStart w:id="48" w:name="_Hlt133996523"/>
      <w:bookmarkStart w:id="49" w:name="_Hlt134000930"/>
      <w:bookmarkEnd w:id="44"/>
      <w:bookmarkEnd w:id="45"/>
      <w:bookmarkEnd w:id="46"/>
      <w:bookmarkEnd w:id="47"/>
      <w:bookmarkEnd w:id="48"/>
      <w:bookmarkEnd w:id="49"/>
    </w:p>
    <w:p w14:paraId="341C9CA2" w14:textId="77777777"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64D618B3" w14:textId="77777777" w:rsidTr="00116870">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116870">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77777777"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116870">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116870">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116870">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116870">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508EF620" w14:textId="77777777" w:rsidTr="00116870">
              <w:trPr>
                <w:trHeight w:val="1244"/>
              </w:trPr>
              <w:tc>
                <w:tcPr>
                  <w:tcW w:w="1949" w:type="dxa"/>
                  <w:vAlign w:val="center"/>
                </w:tcPr>
                <w:p w14:paraId="014E1397"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0A6AD83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3FF4B9A3"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A827EA4" w14:textId="77777777" w:rsidR="008500E9" w:rsidRDefault="008500E9" w:rsidP="00116870">
                  <w:pPr>
                    <w:jc w:val="center"/>
                    <w:rPr>
                      <w:rFonts w:ascii="楷体" w:eastAsia="楷体" w:hAnsi="楷体"/>
                      <w:sz w:val="28"/>
                      <w:szCs w:val="28"/>
                    </w:rPr>
                  </w:pPr>
                  <w:proofErr w:type="gramStart"/>
                  <w:r>
                    <w:rPr>
                      <w:rFonts w:ascii="楷体" w:eastAsia="楷体" w:hAnsi="楷体" w:hint="eastAsia"/>
                      <w:sz w:val="28"/>
                      <w:szCs w:val="28"/>
                    </w:rPr>
                    <w:t>课设过程</w:t>
                  </w:r>
                  <w:proofErr w:type="gramEnd"/>
                </w:p>
                <w:p w14:paraId="6B41224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3CCC1F29"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6A9C932B" w14:textId="77777777" w:rsidTr="00116870">
              <w:trPr>
                <w:trHeight w:val="1133"/>
              </w:trPr>
              <w:tc>
                <w:tcPr>
                  <w:tcW w:w="1949" w:type="dxa"/>
                  <w:vAlign w:val="center"/>
                </w:tcPr>
                <w:p w14:paraId="17851872"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680799B0" w14:textId="77777777" w:rsidR="008500E9" w:rsidRPr="002E612D" w:rsidRDefault="008500E9" w:rsidP="00116870">
                  <w:pPr>
                    <w:jc w:val="center"/>
                    <w:rPr>
                      <w:rFonts w:ascii="楷体" w:eastAsia="楷体" w:hAnsi="楷体"/>
                      <w:sz w:val="28"/>
                    </w:rPr>
                  </w:pPr>
                </w:p>
              </w:tc>
              <w:tc>
                <w:tcPr>
                  <w:tcW w:w="1949" w:type="dxa"/>
                  <w:vAlign w:val="center"/>
                </w:tcPr>
                <w:p w14:paraId="069FF1B2" w14:textId="77777777" w:rsidR="008500E9" w:rsidRPr="002E612D" w:rsidRDefault="008500E9" w:rsidP="00116870">
                  <w:pPr>
                    <w:jc w:val="center"/>
                    <w:rPr>
                      <w:rFonts w:ascii="楷体" w:eastAsia="楷体" w:hAnsi="楷体"/>
                      <w:sz w:val="28"/>
                    </w:rPr>
                  </w:pPr>
                </w:p>
              </w:tc>
              <w:tc>
                <w:tcPr>
                  <w:tcW w:w="1949" w:type="dxa"/>
                  <w:vAlign w:val="center"/>
                </w:tcPr>
                <w:p w14:paraId="4107FDB3" w14:textId="77777777" w:rsidR="008500E9" w:rsidRPr="0078384B" w:rsidRDefault="008500E9" w:rsidP="00116870">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116870">
        <w:trPr>
          <w:trHeight w:val="694"/>
        </w:trPr>
        <w:tc>
          <w:tcPr>
            <w:tcW w:w="9180" w:type="dxa"/>
            <w:vAlign w:val="bottom"/>
          </w:tcPr>
          <w:p w14:paraId="379051A3" w14:textId="04AF1B60"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sidR="007368B3">
              <w:rPr>
                <w:b/>
              </w:rPr>
              <w:t xml:space="preserve">          </w:t>
            </w:r>
            <w:r>
              <w:rPr>
                <w:b/>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62"/>
      <w:footerReference w:type="default" r:id="rId63"/>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CDEE4" w14:textId="77777777" w:rsidR="00091C7E" w:rsidRDefault="00091C7E">
      <w:r>
        <w:separator/>
      </w:r>
    </w:p>
  </w:endnote>
  <w:endnote w:type="continuationSeparator" w:id="0">
    <w:p w14:paraId="7ABA68AB" w14:textId="77777777" w:rsidR="00091C7E" w:rsidRDefault="00091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0C222BC8-D42F-4656-BBA7-693B7F72AAA8}"/>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2" w:subsetted="1" w:fontKey="{AE643386-0F51-4C56-A611-C6415476A3BD}"/>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3" w:subsetted="1" w:fontKey="{06CB7BDB-A09A-4BEA-8207-C400972ED051}"/>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4" w:subsetted="1" w:fontKey="{C20DB6B5-5A14-4F0D-A675-0101A816015A}"/>
  </w:font>
  <w:font w:name="楷体">
    <w:panose1 w:val="02010609060101010101"/>
    <w:charset w:val="86"/>
    <w:family w:val="modern"/>
    <w:pitch w:val="fixed"/>
    <w:sig w:usb0="800002BF" w:usb1="38CF7CFA" w:usb2="00000016" w:usb3="00000000" w:csb0="00040001" w:csb1="00000000"/>
    <w:embedRegular r:id="rId5" w:subsetted="1" w:fontKey="{1CBBA3E8-3073-4011-B5BF-FFC1B887E61F}"/>
    <w:embedBold r:id="rId6" w:subsetted="1" w:fontKey="{A19FDE5E-48C1-4B4F-9669-47F51BF515D9}"/>
  </w:font>
  <w:font w:name="HAKUYOGuiFanZi3500">
    <w:charset w:val="86"/>
    <w:family w:val="auto"/>
    <w:pitch w:val="default"/>
    <w:sig w:usb0="00000000" w:usb1="00000000"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00E28068" w:rsidR="00073C28" w:rsidRDefault="00073C28">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6923"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sidRPr="008B28F4">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45E455D7" w:rsidR="00073C28" w:rsidRDefault="00073C28">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6590"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sidRPr="008B28F4">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6F372735" w:rsidR="00073C28" w:rsidRDefault="00073C28">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fldChar w:fldCharType="begin"/>
    </w:r>
    <w:r>
      <w:instrText>PAGE   \* MERGEFORMAT</w:instrText>
    </w:r>
    <w:r>
      <w:fldChar w:fldCharType="separate"/>
    </w:r>
    <w:r w:rsidRPr="008B28F4">
      <w:rPr>
        <w:noProof/>
      </w:rPr>
      <w:t>25</w:t>
    </w:r>
    <w:r>
      <w:fldChar w:fldCharType="end"/>
    </w:r>
  </w:p>
  <w:p w14:paraId="32A2FD7D" w14:textId="77777777" w:rsidR="00073C28" w:rsidRDefault="00073C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F5BDA" w14:textId="77777777" w:rsidR="00091C7E" w:rsidRDefault="00091C7E">
      <w:r>
        <w:separator/>
      </w:r>
    </w:p>
  </w:footnote>
  <w:footnote w:type="continuationSeparator" w:id="0">
    <w:p w14:paraId="0B4AA034" w14:textId="77777777" w:rsidR="00091C7E" w:rsidRDefault="00091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073C28" w:rsidRDefault="00073C28">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073C28" w:rsidRDefault="00073C28"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073C28" w:rsidRDefault="00073C28">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073C28" w:rsidRDefault="00073C28">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073C28" w:rsidRDefault="00073C28">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073C28" w:rsidRDefault="00073C28">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073C28" w:rsidRPr="00EB7723" w:rsidRDefault="00073C28">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v3oA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073C28" w:rsidRPr="00EB7723" w:rsidRDefault="00073C28">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073C28" w:rsidRDefault="00073C28">
    <w:pPr>
      <w:pStyle w:val="aff4"/>
      <w:pBdr>
        <w:bottom w:val="none" w:sz="0" w:space="0" w:color="auto"/>
      </w:pBdr>
    </w:pPr>
  </w:p>
  <w:p w14:paraId="5D54010F" w14:textId="51E9092A" w:rsidR="00073C28" w:rsidRDefault="00073C28">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073C28" w:rsidRPr="00EB7723" w:rsidRDefault="00073C28"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7AeQXrcC&#10;AAC4BQAADgAAAAAAAAAAAAAAAAAuAgAAZHJzL2Uyb0RvYy54bWxQSwECLQAUAAYACAAAACEA4EIx&#10;8eAAAAAJAQAADwAAAAAAAAAAAAAAAAARBQAAZHJzL2Rvd25yZXYueG1sUEsFBgAAAAAEAAQA8wAA&#10;AB4GAAAAAA==&#10;" filled="f" stroked="f">
              <v:textbox>
                <w:txbxContent>
                  <w:p w14:paraId="66A3F5FC" w14:textId="77777777" w:rsidR="00073C28" w:rsidRPr="00EB7723" w:rsidRDefault="00073C28"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789"/>
        </w:tabs>
        <w:ind w:left="1429"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0C8A3F9E"/>
    <w:multiLevelType w:val="hybridMultilevel"/>
    <w:tmpl w:val="31FC1A44"/>
    <w:lvl w:ilvl="0" w:tplc="CAE2F900">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4DC62FF"/>
    <w:multiLevelType w:val="hybridMultilevel"/>
    <w:tmpl w:val="D2989862"/>
    <w:lvl w:ilvl="0" w:tplc="524CC3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6" w15:restartNumberingAfterBreak="0">
    <w:nsid w:val="634D4B88"/>
    <w:multiLevelType w:val="hybridMultilevel"/>
    <w:tmpl w:val="0B24A0C4"/>
    <w:lvl w:ilvl="0" w:tplc="17022F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4CB7D2F"/>
    <w:multiLevelType w:val="hybridMultilevel"/>
    <w:tmpl w:val="664292A2"/>
    <w:lvl w:ilvl="0" w:tplc="8FFC5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4B640BD"/>
    <w:multiLevelType w:val="hybridMultilevel"/>
    <w:tmpl w:val="D79E79D4"/>
    <w:lvl w:ilvl="0" w:tplc="77B26CAE">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4"/>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5"/>
  </w:num>
  <w:num w:numId="27">
    <w:abstractNumId w:val="10"/>
  </w:num>
  <w:num w:numId="28">
    <w:abstractNumId w:val="12"/>
  </w:num>
  <w:num w:numId="29">
    <w:abstractNumId w:val="13"/>
  </w:num>
  <w:num w:numId="30">
    <w:abstractNumId w:val="17"/>
  </w:num>
  <w:num w:numId="31">
    <w:abstractNumId w:val="18"/>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E8D"/>
    <w:rsid w:val="000349F6"/>
    <w:rsid w:val="000425AB"/>
    <w:rsid w:val="0006448B"/>
    <w:rsid w:val="00073C28"/>
    <w:rsid w:val="00086216"/>
    <w:rsid w:val="00091C7E"/>
    <w:rsid w:val="000C5960"/>
    <w:rsid w:val="000F4D7B"/>
    <w:rsid w:val="00116870"/>
    <w:rsid w:val="00134B8C"/>
    <w:rsid w:val="00140BB2"/>
    <w:rsid w:val="00172A27"/>
    <w:rsid w:val="00184A74"/>
    <w:rsid w:val="00186A26"/>
    <w:rsid w:val="001A10E8"/>
    <w:rsid w:val="001C5F4B"/>
    <w:rsid w:val="001E0093"/>
    <w:rsid w:val="0020007E"/>
    <w:rsid w:val="00207D8A"/>
    <w:rsid w:val="002113B0"/>
    <w:rsid w:val="002146F2"/>
    <w:rsid w:val="00217EE9"/>
    <w:rsid w:val="00220015"/>
    <w:rsid w:val="002370A2"/>
    <w:rsid w:val="00244457"/>
    <w:rsid w:val="00251310"/>
    <w:rsid w:val="00260946"/>
    <w:rsid w:val="00262EA4"/>
    <w:rsid w:val="0026497A"/>
    <w:rsid w:val="00294C2D"/>
    <w:rsid w:val="002A6A07"/>
    <w:rsid w:val="002B45CE"/>
    <w:rsid w:val="002C2482"/>
    <w:rsid w:val="002E7D93"/>
    <w:rsid w:val="002F77AC"/>
    <w:rsid w:val="003279EE"/>
    <w:rsid w:val="003333C5"/>
    <w:rsid w:val="00342864"/>
    <w:rsid w:val="003462FA"/>
    <w:rsid w:val="00377DB8"/>
    <w:rsid w:val="00380928"/>
    <w:rsid w:val="003A2CB6"/>
    <w:rsid w:val="003A566F"/>
    <w:rsid w:val="003E16EA"/>
    <w:rsid w:val="003F4BF2"/>
    <w:rsid w:val="00402925"/>
    <w:rsid w:val="00413F60"/>
    <w:rsid w:val="004208A4"/>
    <w:rsid w:val="00440277"/>
    <w:rsid w:val="0044137D"/>
    <w:rsid w:val="00452240"/>
    <w:rsid w:val="004868D4"/>
    <w:rsid w:val="00486E5D"/>
    <w:rsid w:val="004A59A7"/>
    <w:rsid w:val="004C606B"/>
    <w:rsid w:val="004D1A06"/>
    <w:rsid w:val="004E264C"/>
    <w:rsid w:val="00513BC6"/>
    <w:rsid w:val="00515E1E"/>
    <w:rsid w:val="00516C7B"/>
    <w:rsid w:val="00517FB0"/>
    <w:rsid w:val="00540570"/>
    <w:rsid w:val="005447B1"/>
    <w:rsid w:val="00590089"/>
    <w:rsid w:val="005A6CFA"/>
    <w:rsid w:val="005A7DE6"/>
    <w:rsid w:val="005C4636"/>
    <w:rsid w:val="0061174A"/>
    <w:rsid w:val="006241B3"/>
    <w:rsid w:val="00626A34"/>
    <w:rsid w:val="0063251C"/>
    <w:rsid w:val="0067778B"/>
    <w:rsid w:val="0069650F"/>
    <w:rsid w:val="006A6F6A"/>
    <w:rsid w:val="006B313D"/>
    <w:rsid w:val="007301FD"/>
    <w:rsid w:val="00732784"/>
    <w:rsid w:val="00734300"/>
    <w:rsid w:val="007368B3"/>
    <w:rsid w:val="00741A92"/>
    <w:rsid w:val="007604BB"/>
    <w:rsid w:val="0076565C"/>
    <w:rsid w:val="00792FA6"/>
    <w:rsid w:val="0079589D"/>
    <w:rsid w:val="007B2070"/>
    <w:rsid w:val="007E12D0"/>
    <w:rsid w:val="007E66CC"/>
    <w:rsid w:val="008237E9"/>
    <w:rsid w:val="008238D0"/>
    <w:rsid w:val="008500E9"/>
    <w:rsid w:val="008938DA"/>
    <w:rsid w:val="008B28F4"/>
    <w:rsid w:val="008B606E"/>
    <w:rsid w:val="008C7EA2"/>
    <w:rsid w:val="008F0EAC"/>
    <w:rsid w:val="008F3AB4"/>
    <w:rsid w:val="00901C29"/>
    <w:rsid w:val="009170F2"/>
    <w:rsid w:val="00925317"/>
    <w:rsid w:val="00933C11"/>
    <w:rsid w:val="0093739E"/>
    <w:rsid w:val="00971E8F"/>
    <w:rsid w:val="00987260"/>
    <w:rsid w:val="009A20BE"/>
    <w:rsid w:val="009B176E"/>
    <w:rsid w:val="009B5B12"/>
    <w:rsid w:val="009B7A2C"/>
    <w:rsid w:val="009E5D66"/>
    <w:rsid w:val="009F4396"/>
    <w:rsid w:val="00A20E5A"/>
    <w:rsid w:val="00A24657"/>
    <w:rsid w:val="00A53231"/>
    <w:rsid w:val="00A84EF2"/>
    <w:rsid w:val="00A958E9"/>
    <w:rsid w:val="00AA50A1"/>
    <w:rsid w:val="00AB4D3B"/>
    <w:rsid w:val="00AC1C44"/>
    <w:rsid w:val="00AC4BE3"/>
    <w:rsid w:val="00AD4DD5"/>
    <w:rsid w:val="00AD752A"/>
    <w:rsid w:val="00AE5471"/>
    <w:rsid w:val="00AE7CDE"/>
    <w:rsid w:val="00AF4FFF"/>
    <w:rsid w:val="00B5427A"/>
    <w:rsid w:val="00B60798"/>
    <w:rsid w:val="00B74C5F"/>
    <w:rsid w:val="00B91A6F"/>
    <w:rsid w:val="00B949F8"/>
    <w:rsid w:val="00BA6E86"/>
    <w:rsid w:val="00BD59DA"/>
    <w:rsid w:val="00BF0CCA"/>
    <w:rsid w:val="00C01426"/>
    <w:rsid w:val="00C237C0"/>
    <w:rsid w:val="00C326AD"/>
    <w:rsid w:val="00C3471B"/>
    <w:rsid w:val="00C43794"/>
    <w:rsid w:val="00C4673C"/>
    <w:rsid w:val="00C6058E"/>
    <w:rsid w:val="00C72A3E"/>
    <w:rsid w:val="00C94C32"/>
    <w:rsid w:val="00C95DAC"/>
    <w:rsid w:val="00CB2392"/>
    <w:rsid w:val="00CC375F"/>
    <w:rsid w:val="00CC727B"/>
    <w:rsid w:val="00CE5F9A"/>
    <w:rsid w:val="00CE7FBA"/>
    <w:rsid w:val="00D00130"/>
    <w:rsid w:val="00D067A2"/>
    <w:rsid w:val="00D21C3E"/>
    <w:rsid w:val="00D229CF"/>
    <w:rsid w:val="00D319EF"/>
    <w:rsid w:val="00D337FA"/>
    <w:rsid w:val="00D61E74"/>
    <w:rsid w:val="00D64B94"/>
    <w:rsid w:val="00D844AD"/>
    <w:rsid w:val="00D84516"/>
    <w:rsid w:val="00D87DBA"/>
    <w:rsid w:val="00DE1F85"/>
    <w:rsid w:val="00E05066"/>
    <w:rsid w:val="00E4054C"/>
    <w:rsid w:val="00EB1C29"/>
    <w:rsid w:val="00EB7723"/>
    <w:rsid w:val="00EC0606"/>
    <w:rsid w:val="00EC5979"/>
    <w:rsid w:val="00ED1259"/>
    <w:rsid w:val="00F01802"/>
    <w:rsid w:val="00F10F46"/>
    <w:rsid w:val="00F16182"/>
    <w:rsid w:val="00F21128"/>
    <w:rsid w:val="00F50615"/>
    <w:rsid w:val="00F5775D"/>
    <w:rsid w:val="00F85593"/>
    <w:rsid w:val="00FA0683"/>
    <w:rsid w:val="00FB25D5"/>
    <w:rsid w:val="00FB41C0"/>
    <w:rsid w:val="00FB6309"/>
    <w:rsid w:val="00FC18B6"/>
    <w:rsid w:val="00FF181A"/>
    <w:rsid w:val="00FF5B5E"/>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qFormat/>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qFormat/>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styleId="TOC1">
    <w:name w:val="toc 1"/>
    <w:basedOn w:val="a2"/>
    <w:next w:val="a2"/>
    <w:autoRedefine/>
    <w:uiPriority w:val="39"/>
    <w:unhideWhenUsed/>
    <w:rsid w:val="00134B8C"/>
  </w:style>
  <w:style w:type="paragraph" w:styleId="TOC2">
    <w:name w:val="toc 2"/>
    <w:basedOn w:val="a2"/>
    <w:next w:val="a2"/>
    <w:autoRedefine/>
    <w:uiPriority w:val="39"/>
    <w:unhideWhenUsed/>
    <w:rsid w:val="00134B8C"/>
    <w:pPr>
      <w:ind w:leftChars="200" w:left="420"/>
    </w:pPr>
  </w:style>
  <w:style w:type="character" w:styleId="affc">
    <w:name w:val="Unresolved Mention"/>
    <w:basedOn w:val="a4"/>
    <w:uiPriority w:val="99"/>
    <w:semiHidden/>
    <w:unhideWhenUsed/>
    <w:rsid w:val="00134B8C"/>
    <w:rPr>
      <w:color w:val="605E5C"/>
      <w:shd w:val="clear" w:color="auto" w:fill="E1DFDD"/>
    </w:rPr>
  </w:style>
  <w:style w:type="table" w:styleId="affd">
    <w:name w:val="Table Grid"/>
    <w:basedOn w:val="a5"/>
    <w:uiPriority w:val="39"/>
    <w:qFormat/>
    <w:rsid w:val="004208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Date"/>
    <w:basedOn w:val="a2"/>
    <w:next w:val="a2"/>
    <w:link w:val="afff"/>
    <w:uiPriority w:val="99"/>
    <w:semiHidden/>
    <w:unhideWhenUsed/>
    <w:rsid w:val="004D1A06"/>
    <w:pPr>
      <w:ind w:leftChars="2500" w:left="100"/>
    </w:pPr>
  </w:style>
  <w:style w:type="character" w:customStyle="1" w:styleId="afff">
    <w:name w:val="日期 字符"/>
    <w:basedOn w:val="a4"/>
    <w:link w:val="affe"/>
    <w:uiPriority w:val="99"/>
    <w:semiHidden/>
    <w:rsid w:val="004D1A06"/>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030917">
      <w:bodyDiv w:val="1"/>
      <w:marLeft w:val="0"/>
      <w:marRight w:val="0"/>
      <w:marTop w:val="0"/>
      <w:marBottom w:val="0"/>
      <w:divBdr>
        <w:top w:val="none" w:sz="0" w:space="0" w:color="auto"/>
        <w:left w:val="none" w:sz="0" w:space="0" w:color="auto"/>
        <w:bottom w:val="none" w:sz="0" w:space="0" w:color="auto"/>
        <w:right w:val="none" w:sz="0" w:space="0" w:color="auto"/>
      </w:divBdr>
    </w:div>
    <w:div w:id="132011402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1359947339@qq.com" TargetMode="Externa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60BB1-82AC-4CA2-9D23-DA25C4F3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22</Pages>
  <Words>3275</Words>
  <Characters>3931</Characters>
  <Application>Microsoft Office Word</Application>
  <DocSecurity>0</DocSecurity>
  <PresentationFormat/>
  <Lines>262</Lines>
  <Paragraphs>257</Paragraphs>
  <Slides>0</Slides>
  <Notes>0</Notes>
  <HiddenSlides>0</HiddenSlides>
  <MMClips>0</MMClips>
  <ScaleCrop>false</ScaleCrop>
  <Manager/>
  <Company>HUST</Company>
  <LinksUpToDate>false</LinksUpToDate>
  <CharactersWithSpaces>6949</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刘汉鹏</cp:lastModifiedBy>
  <cp:revision>46</cp:revision>
  <cp:lastPrinted>2015-02-28T08:26:00Z</cp:lastPrinted>
  <dcterms:created xsi:type="dcterms:W3CDTF">2019-11-14T02:37:00Z</dcterms:created>
  <dcterms:modified xsi:type="dcterms:W3CDTF">2020-12-15T02:00:00Z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